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AD73C6" w14:textId="2FF2A5D1" w:rsidR="00866BA1" w:rsidRPr="00866BA1" w:rsidRDefault="00BB22A5" w:rsidP="00224264">
      <w:pPr>
        <w:spacing w:line="276" w:lineRule="auto"/>
        <w:ind w:left="29"/>
        <w:jc w:val="center"/>
        <w:rPr>
          <w:rFonts w:ascii="Calibri" w:eastAsia="Calibri" w:hAnsi="Calibri" w:cs="Calibri"/>
          <w:b/>
          <w:color w:val="000000"/>
          <w:kern w:val="2"/>
          <w:sz w:val="28"/>
          <w14:ligatures w14:val="standardContextual"/>
        </w:rPr>
      </w:pPr>
      <w:r w:rsidRPr="00866BA1">
        <w:rPr>
          <w:rFonts w:ascii="Calibri" w:eastAsia="Calibri" w:hAnsi="Calibri" w:cs="Calibri"/>
          <w:b/>
          <w:color w:val="000000"/>
          <w:kern w:val="2"/>
          <w:sz w:val="28"/>
          <w14:ligatures w14:val="standardContextual"/>
        </w:rPr>
        <w:t>M</w:t>
      </w:r>
      <w:r w:rsidR="00866BA1">
        <w:rPr>
          <w:rFonts w:ascii="Calibri" w:eastAsia="Calibri" w:hAnsi="Calibri" w:cs="Calibri"/>
          <w:b/>
          <w:color w:val="000000"/>
          <w:kern w:val="2"/>
          <w:sz w:val="28"/>
          <w14:ligatures w14:val="standardContextual"/>
        </w:rPr>
        <w:t xml:space="preserve">ANASWINI </w:t>
      </w:r>
      <w:r w:rsidRPr="00866BA1">
        <w:rPr>
          <w:rFonts w:ascii="Calibri" w:eastAsia="Calibri" w:hAnsi="Calibri" w:cs="Calibri"/>
          <w:b/>
          <w:color w:val="000000"/>
          <w:kern w:val="2"/>
          <w:sz w:val="28"/>
          <w14:ligatures w14:val="standardContextual"/>
        </w:rPr>
        <w:t>G</w:t>
      </w:r>
      <w:r w:rsidR="0041354A">
        <w:rPr>
          <w:rFonts w:ascii="Calibri" w:eastAsia="Calibri" w:hAnsi="Calibri" w:cs="Calibri"/>
          <w:b/>
          <w:color w:val="000000"/>
          <w:kern w:val="2"/>
          <w:sz w:val="28"/>
          <w14:ligatures w14:val="standardContextual"/>
        </w:rPr>
        <w:t>IRIRAJULA</w:t>
      </w:r>
    </w:p>
    <w:p w14:paraId="4FD03536" w14:textId="209B2868" w:rsidR="00BE5153" w:rsidRPr="00C21BA7" w:rsidRDefault="00D22FA3" w:rsidP="00224264">
      <w:pPr>
        <w:spacing w:line="276" w:lineRule="auto"/>
        <w:ind w:left="29"/>
        <w:jc w:val="center"/>
        <w:rPr>
          <w:rFonts w:ascii="Calibri" w:eastAsia="Calibri" w:hAnsi="Calibri" w:cs="Calibri"/>
          <w:bCs/>
          <w:color w:val="000000"/>
          <w:kern w:val="2"/>
          <w:sz w:val="28"/>
          <w14:ligatures w14:val="standardContextual"/>
        </w:rPr>
      </w:pPr>
      <w:r>
        <w:rPr>
          <w:rFonts w:ascii="Calibri" w:eastAsia="Calibri" w:hAnsi="Calibri" w:cs="Calibri"/>
          <w:b/>
          <w:color w:val="000000"/>
          <w:kern w:val="2"/>
          <w:sz w:val="28"/>
          <w14:ligatures w14:val="standardContextual"/>
        </w:rPr>
        <w:t>(</w:t>
      </w:r>
      <w:r w:rsidR="009713E4" w:rsidRPr="00866BA1">
        <w:rPr>
          <w:rFonts w:ascii="Calibri" w:eastAsia="Calibri" w:hAnsi="Calibri" w:cs="Calibri"/>
          <w:b/>
          <w:color w:val="000000"/>
          <w:kern w:val="2"/>
          <w:sz w:val="28"/>
          <w14:ligatures w14:val="standardContextual"/>
        </w:rPr>
        <w:t>945</w:t>
      </w:r>
      <w:r w:rsidR="009713E4">
        <w:rPr>
          <w:rFonts w:ascii="Calibri" w:eastAsia="Calibri" w:hAnsi="Calibri" w:cs="Calibri"/>
          <w:b/>
          <w:color w:val="000000"/>
          <w:kern w:val="2"/>
          <w:sz w:val="28"/>
          <w14:ligatures w14:val="standardContextual"/>
        </w:rPr>
        <w:t>)</w:t>
      </w:r>
      <w:r w:rsidR="009713E4" w:rsidRPr="00866BA1">
        <w:rPr>
          <w:rFonts w:ascii="Calibri" w:eastAsia="Calibri" w:hAnsi="Calibri" w:cs="Calibri"/>
          <w:b/>
          <w:color w:val="000000"/>
          <w:kern w:val="2"/>
          <w:sz w:val="28"/>
          <w14:ligatures w14:val="standardContextual"/>
        </w:rPr>
        <w:t xml:space="preserve"> </w:t>
      </w:r>
      <w:r w:rsidR="009713E4" w:rsidRPr="00866BA1">
        <w:rPr>
          <w:rFonts w:ascii="Calibri" w:eastAsia="Calibri" w:hAnsi="Calibri" w:cs="Calibri"/>
          <w:b/>
          <w:color w:val="000000"/>
          <w:kern w:val="2"/>
          <w:sz w:val="28"/>
          <w14:ligatures w14:val="standardContextual"/>
        </w:rPr>
        <w:noBreakHyphen/>
      </w:r>
      <w:r w:rsidR="00866BA1" w:rsidRPr="00866BA1">
        <w:rPr>
          <w:rFonts w:ascii="Calibri" w:eastAsia="Calibri" w:hAnsi="Calibri" w:cs="Calibri"/>
          <w:b/>
          <w:color w:val="000000"/>
          <w:kern w:val="2"/>
          <w:sz w:val="28"/>
          <w14:ligatures w14:val="standardContextual"/>
        </w:rPr>
        <w:t>246</w:t>
      </w:r>
      <w:r w:rsidR="00866BA1" w:rsidRPr="00866BA1">
        <w:rPr>
          <w:rFonts w:ascii="Calibri" w:eastAsia="Calibri" w:hAnsi="Calibri" w:cs="Calibri"/>
          <w:b/>
          <w:color w:val="000000"/>
          <w:kern w:val="2"/>
          <w:sz w:val="28"/>
          <w14:ligatures w14:val="standardContextual"/>
        </w:rPr>
        <w:noBreakHyphen/>
        <w:t>4771</w:t>
      </w:r>
      <w:r w:rsidR="00C21BA7">
        <w:rPr>
          <w:rFonts w:ascii="Calibri" w:eastAsia="Calibri" w:hAnsi="Calibri" w:cs="Calibri"/>
          <w:b/>
          <w:color w:val="000000"/>
          <w:kern w:val="2"/>
          <w:sz w:val="28"/>
          <w14:ligatures w14:val="standardContextual"/>
        </w:rPr>
        <w:t>|</w:t>
      </w:r>
      <w:r w:rsidR="00866BA1" w:rsidRPr="00866BA1">
        <w:rPr>
          <w:rFonts w:ascii="Calibri" w:eastAsia="Calibri" w:hAnsi="Calibri" w:cs="Calibri"/>
          <w:b/>
          <w:color w:val="000000"/>
          <w:kern w:val="2"/>
          <w:sz w:val="28"/>
          <w14:ligatures w14:val="standardContextual"/>
        </w:rPr>
        <w:t xml:space="preserve"> </w:t>
      </w:r>
      <w:r w:rsidR="00C21BA7" w:rsidRPr="00C21BA7">
        <w:rPr>
          <w:rFonts w:ascii="Calibri" w:eastAsia="Calibri" w:hAnsi="Calibri" w:cs="Calibri"/>
          <w:bCs/>
          <w:color w:val="0563C1"/>
          <w:kern w:val="2"/>
          <w:sz w:val="28"/>
          <w14:ligatures w14:val="standardContextual"/>
        </w:rPr>
        <w:t>gmanasm@outlook.com</w:t>
      </w:r>
    </w:p>
    <w:p w14:paraId="160CC4FC" w14:textId="6747B6C0" w:rsidR="00131D6B" w:rsidRPr="00C21BA7" w:rsidRDefault="00000000" w:rsidP="00224264">
      <w:pPr>
        <w:spacing w:line="276" w:lineRule="auto"/>
        <w:ind w:left="29"/>
        <w:jc w:val="center"/>
        <w:rPr>
          <w:rFonts w:ascii="Calibri" w:eastAsia="Calibri" w:hAnsi="Calibri" w:cs="Calibri"/>
          <w:b/>
          <w:color w:val="0563C1"/>
          <w:kern w:val="2"/>
          <w:sz w:val="28"/>
          <w:u w:val="single" w:color="0563C1"/>
          <w14:ligatures w14:val="standardContextual"/>
        </w:rPr>
      </w:pPr>
      <w:hyperlink r:id="rId7" w:history="1">
        <w:r w:rsidR="00131D6B" w:rsidRPr="00C21BA7">
          <w:rPr>
            <w:rFonts w:eastAsia="Calibri"/>
            <w:color w:val="0563C1"/>
            <w:sz w:val="28"/>
            <w:szCs w:val="28"/>
            <w:u w:color="0563C1"/>
          </w:rPr>
          <w:t>https://mgirirajula.github.io/</w:t>
        </w:r>
      </w:hyperlink>
    </w:p>
    <w:p w14:paraId="07E10F19" w14:textId="77777777" w:rsidR="00BE5153" w:rsidRDefault="00BE5153" w:rsidP="00014212">
      <w:pPr>
        <w:pStyle w:val="divdocumentdivlowerborder"/>
        <w:spacing w:line="276" w:lineRule="auto"/>
        <w:rPr>
          <w:rFonts w:ascii="Calibri" w:eastAsia="Palatino Linotype" w:hAnsi="Calibri" w:cs="Calibri"/>
        </w:rPr>
      </w:pPr>
    </w:p>
    <w:p w14:paraId="7F0CB3B5" w14:textId="2EFBAB22" w:rsidR="00110F88" w:rsidRPr="00866BA1" w:rsidRDefault="00772134" w:rsidP="00014212">
      <w:pPr>
        <w:pStyle w:val="divdocumentdivlowerborder"/>
        <w:spacing w:line="276" w:lineRule="auto"/>
        <w:rPr>
          <w:rFonts w:ascii="Calibri" w:eastAsia="Palatino Linotype" w:hAnsi="Calibri" w:cs="Calibri"/>
        </w:rPr>
      </w:pPr>
      <w:r w:rsidRPr="00866BA1">
        <w:rPr>
          <w:rFonts w:ascii="Calibri" w:eastAsia="Palatino Linotype" w:hAnsi="Calibri" w:cs="Calibri"/>
        </w:rPr>
        <w:t> </w:t>
      </w:r>
    </w:p>
    <w:p w14:paraId="25571B7F" w14:textId="77777777" w:rsidR="00110F88" w:rsidRPr="00866BA1" w:rsidRDefault="00772134" w:rsidP="00014212">
      <w:pPr>
        <w:pStyle w:val="div"/>
        <w:spacing w:line="276" w:lineRule="auto"/>
        <w:rPr>
          <w:rFonts w:ascii="Calibri" w:eastAsia="Palatino Linotype" w:hAnsi="Calibri" w:cs="Calibri"/>
          <w:sz w:val="0"/>
          <w:szCs w:val="0"/>
        </w:rPr>
      </w:pPr>
      <w:r w:rsidRPr="00866BA1">
        <w:rPr>
          <w:rFonts w:ascii="Calibri" w:eastAsia="Palatino Linotype" w:hAnsi="Calibri" w:cs="Calibri"/>
          <w:sz w:val="0"/>
          <w:szCs w:val="0"/>
        </w:rPr>
        <w:t> </w:t>
      </w:r>
    </w:p>
    <w:p w14:paraId="3D9C8262" w14:textId="37F60472" w:rsidR="0041354A" w:rsidRPr="00224264" w:rsidRDefault="00B35556" w:rsidP="00224264">
      <w:pPr>
        <w:pStyle w:val="divdocumentdivsectiontitle"/>
        <w:spacing w:before="240" w:after="100" w:line="276" w:lineRule="auto"/>
        <w:rPr>
          <w:rFonts w:ascii="Calibri" w:eastAsia="Palatino Linotype" w:hAnsi="Calibri" w:cs="Calibri"/>
          <w:b/>
          <w:bCs/>
        </w:rPr>
      </w:pPr>
      <w:r w:rsidRPr="00224264">
        <w:rPr>
          <w:rFonts w:ascii="Calibri" w:eastAsia="Palatino Linotype" w:hAnsi="Calibri" w:cs="Calibri"/>
          <w:b/>
          <w:bCs/>
        </w:rPr>
        <w:t xml:space="preserve">PROFESSIONAL SUMMARY                                                     </w:t>
      </w:r>
    </w:p>
    <w:p w14:paraId="54C672C3" w14:textId="4AFE49BA" w:rsidR="0041354A" w:rsidRPr="0041354A" w:rsidRDefault="00484DED" w:rsidP="00B87F25">
      <w:pPr>
        <w:spacing w:after="111" w:line="276" w:lineRule="auto"/>
        <w:ind w:right="201"/>
        <w:rPr>
          <w:rFonts w:ascii="Calibri" w:hAnsi="Calibri" w:cs="Calibri"/>
        </w:rPr>
      </w:pPr>
      <w:r>
        <w:rPr>
          <w:rFonts w:ascii="Calibri" w:eastAsia="Palatino Linotype" w:hAnsi="Calibri" w:cs="Calibri"/>
        </w:rPr>
        <w:t>Data Analyst</w:t>
      </w:r>
      <w:r w:rsidR="00585746" w:rsidRPr="0041354A">
        <w:rPr>
          <w:rFonts w:ascii="Calibri" w:eastAsia="Palatino Linotype" w:hAnsi="Calibri" w:cs="Calibri"/>
        </w:rPr>
        <w:t xml:space="preserve"> with </w:t>
      </w:r>
      <w:r w:rsidR="0041354A" w:rsidRPr="0041354A">
        <w:rPr>
          <w:rFonts w:ascii="Calibri" w:hAnsi="Calibri" w:cs="Calibri"/>
        </w:rPr>
        <w:t xml:space="preserve">Over </w:t>
      </w:r>
      <w:r w:rsidR="005A51C0">
        <w:rPr>
          <w:rFonts w:ascii="Calibri" w:hAnsi="Calibri" w:cs="Calibri"/>
        </w:rPr>
        <w:t>6</w:t>
      </w:r>
      <w:r w:rsidR="0041354A" w:rsidRPr="0041354A">
        <w:rPr>
          <w:rFonts w:ascii="Calibri" w:hAnsi="Calibri" w:cs="Calibri"/>
        </w:rPr>
        <w:t xml:space="preserve"> years of experience in Data Analytics and Business Intelligence using SQL, Python, Tableau with an emphasis on analyzing, designing, developing, and implementing solutions for business problems.   </w:t>
      </w:r>
    </w:p>
    <w:p w14:paraId="0EBF98BF" w14:textId="6006277E" w:rsidR="00110F88" w:rsidRPr="00866BA1" w:rsidRDefault="00772134" w:rsidP="00014212">
      <w:pPr>
        <w:pStyle w:val="divdocumentdivsectiontitle"/>
        <w:spacing w:before="240" w:after="100" w:line="276" w:lineRule="auto"/>
        <w:rPr>
          <w:rFonts w:ascii="Calibri" w:eastAsia="Palatino Linotype" w:hAnsi="Calibri" w:cs="Calibri"/>
          <w:b/>
          <w:bCs/>
        </w:rPr>
      </w:pPr>
      <w:r w:rsidRPr="00866BA1">
        <w:rPr>
          <w:rFonts w:ascii="Calibri" w:eastAsia="Palatino Linotype" w:hAnsi="Calibri" w:cs="Calibri"/>
          <w:b/>
          <w:bCs/>
        </w:rPr>
        <w:t>Skills</w:t>
      </w:r>
      <w:r w:rsidR="00AD4379" w:rsidRPr="00866BA1">
        <w:rPr>
          <w:rFonts w:ascii="Calibri" w:eastAsia="Palatino Linotype" w:hAnsi="Calibri" w:cs="Calibri"/>
          <w:b/>
          <w:bCs/>
        </w:rPr>
        <w:t xml:space="preserve"> Summary</w:t>
      </w:r>
    </w:p>
    <w:p w14:paraId="1F295616" w14:textId="77777777" w:rsidR="00DA5D67" w:rsidRPr="00866BA1" w:rsidRDefault="00DA5D67" w:rsidP="00014212">
      <w:pPr>
        <w:pStyle w:val="ulli"/>
        <w:numPr>
          <w:ilvl w:val="0"/>
          <w:numId w:val="17"/>
        </w:numPr>
        <w:spacing w:line="276" w:lineRule="auto"/>
        <w:rPr>
          <w:rFonts w:ascii="Calibri" w:eastAsia="Palatino Linotype" w:hAnsi="Calibri" w:cs="Calibri"/>
        </w:rPr>
      </w:pPr>
      <w:r w:rsidRPr="00866BA1">
        <w:rPr>
          <w:rFonts w:ascii="Calibri" w:eastAsia="Palatino Linotype" w:hAnsi="Calibri" w:cs="Calibri"/>
        </w:rPr>
        <w:t>Created Rich dashboards using Tableau Desktop and prepared user stories to create compelling dashboards to deliver actionable insights.</w:t>
      </w:r>
    </w:p>
    <w:p w14:paraId="0FD85706" w14:textId="5E132588" w:rsidR="00DA5D67" w:rsidRPr="00866BA1" w:rsidRDefault="00DA5D67" w:rsidP="00014212">
      <w:pPr>
        <w:pStyle w:val="ulli"/>
        <w:numPr>
          <w:ilvl w:val="0"/>
          <w:numId w:val="17"/>
        </w:numPr>
        <w:spacing w:line="276" w:lineRule="auto"/>
        <w:rPr>
          <w:rFonts w:ascii="Calibri" w:eastAsia="Palatino Linotype" w:hAnsi="Calibri" w:cs="Calibri"/>
        </w:rPr>
      </w:pPr>
      <w:r w:rsidRPr="00866BA1">
        <w:rPr>
          <w:rFonts w:ascii="Calibri" w:eastAsia="Palatino Linotype" w:hAnsi="Calibri" w:cs="Calibri"/>
        </w:rPr>
        <w:t>Gathering Business Requirements, Analysis, Design, Development, Implementations and Documentation of various functionalities of Data Warehouse and Business Intelligence.</w:t>
      </w:r>
    </w:p>
    <w:p w14:paraId="798F2A2A" w14:textId="77777777" w:rsidR="00DA5D67" w:rsidRPr="00866BA1" w:rsidRDefault="00DA5D67" w:rsidP="00014212">
      <w:pPr>
        <w:pStyle w:val="ulli"/>
        <w:numPr>
          <w:ilvl w:val="0"/>
          <w:numId w:val="17"/>
        </w:numPr>
        <w:spacing w:line="276" w:lineRule="auto"/>
        <w:rPr>
          <w:rFonts w:ascii="Calibri" w:eastAsia="Palatino Linotype" w:hAnsi="Calibri" w:cs="Calibri"/>
        </w:rPr>
      </w:pPr>
      <w:r w:rsidRPr="00866BA1">
        <w:rPr>
          <w:rFonts w:ascii="Calibri" w:eastAsia="Palatino Linotype" w:hAnsi="Calibri" w:cs="Calibri"/>
        </w:rPr>
        <w:t>Using Tableau functionalities for creating different Requests, Filters, Chart, Interactive dashboards with Page and Dashboard Prompts.</w:t>
      </w:r>
    </w:p>
    <w:p w14:paraId="498ECB86" w14:textId="5DC9E896" w:rsidR="00585746" w:rsidRPr="00866BA1" w:rsidRDefault="00585746"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Expert in developing Dashboards using BI tools like Tableau/PowerBI.</w:t>
      </w:r>
    </w:p>
    <w:p w14:paraId="0622A761" w14:textId="61091BBA" w:rsidR="00585746" w:rsidRPr="00866BA1" w:rsidRDefault="00585746"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 xml:space="preserve">Having good </w:t>
      </w:r>
      <w:r w:rsidR="002564B9" w:rsidRPr="00866BA1">
        <w:rPr>
          <w:rFonts w:eastAsia="Palatino Linotype"/>
          <w:sz w:val="24"/>
          <w:szCs w:val="24"/>
        </w:rPr>
        <w:t>experience in</w:t>
      </w:r>
      <w:r w:rsidRPr="00866BA1">
        <w:rPr>
          <w:rFonts w:eastAsia="Palatino Linotype"/>
          <w:sz w:val="24"/>
          <w:szCs w:val="24"/>
        </w:rPr>
        <w:t xml:space="preserve"> writing Custom SQL Queries</w:t>
      </w:r>
    </w:p>
    <w:p w14:paraId="43FB043D" w14:textId="678F6549" w:rsidR="00DA5D67" w:rsidRPr="00866BA1" w:rsidRDefault="00DA5D67" w:rsidP="00014212">
      <w:pPr>
        <w:pStyle w:val="ulli"/>
        <w:numPr>
          <w:ilvl w:val="0"/>
          <w:numId w:val="17"/>
        </w:numPr>
        <w:spacing w:line="276" w:lineRule="auto"/>
        <w:rPr>
          <w:rFonts w:ascii="Calibri" w:eastAsia="Palatino Linotype" w:hAnsi="Calibri" w:cs="Calibri"/>
        </w:rPr>
      </w:pPr>
      <w:r w:rsidRPr="00866BA1">
        <w:rPr>
          <w:rFonts w:ascii="Calibri" w:eastAsia="Palatino Linotype" w:hAnsi="Calibri" w:cs="Calibri"/>
        </w:rPr>
        <w:t xml:space="preserve">Publishing and Deploying Dashboards based on business </w:t>
      </w:r>
      <w:r w:rsidR="006C662E" w:rsidRPr="00866BA1">
        <w:rPr>
          <w:rFonts w:ascii="Calibri" w:eastAsia="Palatino Linotype" w:hAnsi="Calibri" w:cs="Calibri"/>
        </w:rPr>
        <w:t>requirements.</w:t>
      </w:r>
    </w:p>
    <w:p w14:paraId="2F006A00" w14:textId="7516C049" w:rsidR="006C662E" w:rsidRPr="00866BA1"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Experience in creating views, interactive Dashboards and publishing them to Tableau server.</w:t>
      </w:r>
    </w:p>
    <w:p w14:paraId="2D1F5E1D" w14:textId="3601927C" w:rsidR="00D704ED" w:rsidRDefault="00D704ED"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 xml:space="preserve">Experienced in all phases of datamining; data collection, data cleaning, developing models, validation and visualization </w:t>
      </w:r>
      <w:r w:rsidR="00C301B0" w:rsidRPr="00866BA1">
        <w:rPr>
          <w:rFonts w:eastAsia="Palatino Linotype"/>
          <w:sz w:val="24"/>
          <w:szCs w:val="24"/>
        </w:rPr>
        <w:t>using SQL</w:t>
      </w:r>
      <w:r w:rsidRPr="00866BA1">
        <w:rPr>
          <w:rFonts w:eastAsia="Palatino Linotype"/>
          <w:sz w:val="24"/>
          <w:szCs w:val="24"/>
        </w:rPr>
        <w:t>,</w:t>
      </w:r>
      <w:r w:rsidR="0041354A" w:rsidRPr="0041354A">
        <w:t xml:space="preserve"> </w:t>
      </w:r>
      <w:r w:rsidR="0041354A">
        <w:t>Python</w:t>
      </w:r>
      <w:r w:rsidRPr="00866BA1">
        <w:rPr>
          <w:rFonts w:eastAsia="Palatino Linotype"/>
          <w:sz w:val="24"/>
          <w:szCs w:val="24"/>
        </w:rPr>
        <w:t xml:space="preserve"> and Tableau.</w:t>
      </w:r>
    </w:p>
    <w:p w14:paraId="569E01A2" w14:textId="3FE26A50" w:rsidR="005F64B4" w:rsidRPr="005F64B4" w:rsidRDefault="005F64B4" w:rsidP="00014212">
      <w:pPr>
        <w:numPr>
          <w:ilvl w:val="0"/>
          <w:numId w:val="17"/>
        </w:numPr>
        <w:spacing w:after="111" w:line="276" w:lineRule="auto"/>
        <w:ind w:right="201"/>
        <w:rPr>
          <w:rFonts w:ascii="Calibri" w:hAnsi="Calibri" w:cs="Calibri"/>
        </w:rPr>
      </w:pPr>
      <w:r w:rsidRPr="005F64B4">
        <w:rPr>
          <w:rFonts w:ascii="Calibri" w:hAnsi="Calibri" w:cs="Calibri"/>
        </w:rPr>
        <w:t xml:space="preserve">Experienced in working with APIs and performing ETL using </w:t>
      </w:r>
      <w:r w:rsidR="00C62703">
        <w:rPr>
          <w:rFonts w:ascii="Calibri" w:hAnsi="Calibri" w:cs="Calibri"/>
        </w:rPr>
        <w:t xml:space="preserve">pandas </w:t>
      </w:r>
      <w:r w:rsidRPr="005F64B4">
        <w:rPr>
          <w:rFonts w:ascii="Calibri" w:hAnsi="Calibri" w:cs="Calibri"/>
        </w:rPr>
        <w:t xml:space="preserve">Python.  </w:t>
      </w:r>
    </w:p>
    <w:p w14:paraId="30F4655D" w14:textId="10259410" w:rsidR="00245B3D" w:rsidRPr="00245B3D" w:rsidRDefault="00245B3D" w:rsidP="00014212">
      <w:pPr>
        <w:numPr>
          <w:ilvl w:val="0"/>
          <w:numId w:val="17"/>
        </w:numPr>
        <w:spacing w:after="111" w:line="276" w:lineRule="auto"/>
        <w:ind w:right="201"/>
        <w:rPr>
          <w:rFonts w:ascii="Calibri" w:hAnsi="Calibri" w:cs="Calibri"/>
        </w:rPr>
      </w:pPr>
      <w:r w:rsidRPr="00245B3D">
        <w:rPr>
          <w:rFonts w:ascii="Calibri" w:hAnsi="Calibri" w:cs="Calibri"/>
        </w:rPr>
        <w:t>Experienced in working with Anaconda</w:t>
      </w:r>
      <w:r>
        <w:rPr>
          <w:rFonts w:ascii="Calibri" w:hAnsi="Calibri" w:cs="Calibri"/>
        </w:rPr>
        <w:t xml:space="preserve"> </w:t>
      </w:r>
      <w:r w:rsidRPr="00245B3D">
        <w:rPr>
          <w:rFonts w:ascii="Calibri" w:hAnsi="Calibri" w:cs="Calibri"/>
        </w:rPr>
        <w:t xml:space="preserve">(Jupyter Notebook).  </w:t>
      </w:r>
    </w:p>
    <w:p w14:paraId="3DEF4AAE" w14:textId="77777777" w:rsidR="006C662E" w:rsidRPr="00866BA1"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In depth knowledge in writing medium and complex queries using joins.</w:t>
      </w:r>
    </w:p>
    <w:p w14:paraId="060B7E8D" w14:textId="2D80BED5" w:rsidR="00716200" w:rsidRPr="00866BA1" w:rsidRDefault="00716200"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Expertise in building complex SQL Queries to perform data mining, data analytics, and data extractions across databases like Oracle, SQL Server and MySQL.</w:t>
      </w:r>
    </w:p>
    <w:p w14:paraId="2A9F1620" w14:textId="56F780BC" w:rsidR="00FA416C" w:rsidRPr="00866BA1" w:rsidRDefault="00FA416C"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Utilized Microsoft excel and access to manipulate, cleanse and process large data sets.</w:t>
      </w:r>
    </w:p>
    <w:p w14:paraId="5E8B405D" w14:textId="2CDAEA77" w:rsidR="006C662E" w:rsidRPr="00866BA1"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Good understanding about Client requirements and knowledge about business impact</w:t>
      </w:r>
      <w:r w:rsidR="00245B3D">
        <w:rPr>
          <w:rFonts w:eastAsia="Palatino Linotype"/>
          <w:sz w:val="24"/>
          <w:szCs w:val="24"/>
        </w:rPr>
        <w:t>.</w:t>
      </w:r>
    </w:p>
    <w:p w14:paraId="3B0E0579" w14:textId="13BAD140" w:rsidR="006C662E" w:rsidRPr="00866BA1"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Expertise in</w:t>
      </w:r>
      <w:r w:rsidR="00245B3D" w:rsidRPr="00245B3D">
        <w:rPr>
          <w:rFonts w:eastAsia="Palatino Linotype"/>
          <w:sz w:val="24"/>
          <w:szCs w:val="24"/>
        </w:rPr>
        <w:t xml:space="preserve"> </w:t>
      </w:r>
      <w:r w:rsidR="00245B3D" w:rsidRPr="00866BA1">
        <w:rPr>
          <w:rFonts w:eastAsia="Palatino Linotype"/>
          <w:sz w:val="24"/>
          <w:szCs w:val="24"/>
        </w:rPr>
        <w:t>working with Calculations</w:t>
      </w:r>
      <w:r w:rsidR="00245B3D">
        <w:rPr>
          <w:rFonts w:eastAsia="Palatino Linotype"/>
          <w:sz w:val="24"/>
          <w:szCs w:val="24"/>
        </w:rPr>
        <w:t xml:space="preserve"> and i</w:t>
      </w:r>
      <w:r w:rsidRPr="00866BA1">
        <w:rPr>
          <w:rFonts w:eastAsia="Palatino Linotype"/>
          <w:sz w:val="24"/>
          <w:szCs w:val="24"/>
        </w:rPr>
        <w:t xml:space="preserve">mplementing </w:t>
      </w:r>
      <w:r w:rsidR="00245B3D">
        <w:rPr>
          <w:rFonts w:eastAsia="Palatino Linotype"/>
          <w:sz w:val="24"/>
          <w:szCs w:val="24"/>
        </w:rPr>
        <w:t xml:space="preserve">different </w:t>
      </w:r>
      <w:r w:rsidRPr="00866BA1">
        <w:rPr>
          <w:rFonts w:eastAsia="Palatino Linotype"/>
          <w:sz w:val="24"/>
          <w:szCs w:val="24"/>
        </w:rPr>
        <w:t>Filters</w:t>
      </w:r>
      <w:r w:rsidR="00245B3D">
        <w:rPr>
          <w:rFonts w:eastAsia="Palatino Linotype"/>
          <w:sz w:val="24"/>
          <w:szCs w:val="24"/>
        </w:rPr>
        <w:t xml:space="preserve"> like</w:t>
      </w:r>
      <w:r w:rsidRPr="00866BA1">
        <w:rPr>
          <w:rFonts w:eastAsia="Palatino Linotype"/>
          <w:sz w:val="24"/>
          <w:szCs w:val="24"/>
        </w:rPr>
        <w:t xml:space="preserve"> quick filters, context filters, clipboards in </w:t>
      </w:r>
      <w:r w:rsidR="00D704ED" w:rsidRPr="00866BA1">
        <w:rPr>
          <w:rFonts w:eastAsia="Palatino Linotype"/>
          <w:sz w:val="24"/>
          <w:szCs w:val="24"/>
        </w:rPr>
        <w:t>Tableau.</w:t>
      </w:r>
    </w:p>
    <w:p w14:paraId="23F4CCDF" w14:textId="77777777" w:rsidR="006C662E" w:rsidRPr="00866BA1"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Expertise in Implementing Data Blending, Custom SQL in Tableau connections.</w:t>
      </w:r>
    </w:p>
    <w:p w14:paraId="01645FA8" w14:textId="77777777" w:rsidR="006C662E" w:rsidRPr="00866BA1"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Expertise in Designing Aggregations, LOD Expressions, Hierarchies, Formatting, Sorting and grouping in Tableau.</w:t>
      </w:r>
    </w:p>
    <w:p w14:paraId="2964EBCA" w14:textId="294C2AA2" w:rsidR="006C662E" w:rsidRPr="00866BA1"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 xml:space="preserve">Expertise </w:t>
      </w:r>
      <w:r w:rsidR="009713E4" w:rsidRPr="00866BA1">
        <w:rPr>
          <w:rFonts w:eastAsia="Palatino Linotype"/>
          <w:sz w:val="24"/>
          <w:szCs w:val="24"/>
        </w:rPr>
        <w:t>in</w:t>
      </w:r>
      <w:r w:rsidRPr="00866BA1">
        <w:rPr>
          <w:rFonts w:eastAsia="Palatino Linotype"/>
          <w:sz w:val="24"/>
          <w:szCs w:val="24"/>
        </w:rPr>
        <w:t xml:space="preserve"> working with multiple measures like Individual axis, Axis Blending and Dual Axis.</w:t>
      </w:r>
    </w:p>
    <w:p w14:paraId="1FB6781D" w14:textId="650CA876" w:rsidR="006C662E" w:rsidRPr="00866BA1"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 xml:space="preserve">Expertise in creating Maps visualization, Symbol Maps, Pie Charts, Bar Charts, Tree Maps, Gantts, Circle Views, Line Charts, Area Charts, Scatter Plots, Bullet Graphs, </w:t>
      </w:r>
      <w:r w:rsidR="004460FB" w:rsidRPr="00866BA1">
        <w:rPr>
          <w:rFonts w:eastAsia="Palatino Linotype"/>
          <w:sz w:val="24"/>
          <w:szCs w:val="24"/>
        </w:rPr>
        <w:t xml:space="preserve">Doughnut charts </w:t>
      </w:r>
      <w:r w:rsidRPr="00866BA1">
        <w:rPr>
          <w:rFonts w:eastAsia="Palatino Linotype"/>
          <w:sz w:val="24"/>
          <w:szCs w:val="24"/>
        </w:rPr>
        <w:t>and Histograms.</w:t>
      </w:r>
    </w:p>
    <w:p w14:paraId="362AC5EB" w14:textId="77777777" w:rsidR="006C662E"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Developed story telling dashboards in Tableau Desktop and published them on to Tableau Server which allowed end users to understand the data.</w:t>
      </w:r>
    </w:p>
    <w:p w14:paraId="4279CA29" w14:textId="2A45BED8" w:rsidR="00245B3D" w:rsidRPr="00245B3D" w:rsidRDefault="00245B3D" w:rsidP="00014212">
      <w:pPr>
        <w:numPr>
          <w:ilvl w:val="0"/>
          <w:numId w:val="17"/>
        </w:numPr>
        <w:spacing w:after="1" w:line="276" w:lineRule="auto"/>
        <w:ind w:right="201"/>
      </w:pPr>
      <w:r w:rsidRPr="00245B3D">
        <w:rPr>
          <w:rFonts w:ascii="Calibri" w:hAnsi="Calibri" w:cs="Calibri"/>
        </w:rPr>
        <w:t>Over the years utilized VLOOKUP, Pivot Tables, and the creation of dashboards in MS excel</w:t>
      </w:r>
      <w:r>
        <w:t xml:space="preserve">.   </w:t>
      </w:r>
    </w:p>
    <w:p w14:paraId="1C02FB59" w14:textId="660ED08A" w:rsidR="006C662E" w:rsidRPr="00866BA1"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 xml:space="preserve">Delivered all the projects and assignments within the specified </w:t>
      </w:r>
      <w:r w:rsidR="00D704ED" w:rsidRPr="00866BA1">
        <w:rPr>
          <w:rFonts w:eastAsia="Palatino Linotype"/>
          <w:sz w:val="24"/>
          <w:szCs w:val="24"/>
        </w:rPr>
        <w:t>timelines</w:t>
      </w:r>
      <w:r w:rsidRPr="00866BA1">
        <w:rPr>
          <w:rFonts w:eastAsia="Palatino Linotype"/>
          <w:sz w:val="24"/>
          <w:szCs w:val="24"/>
        </w:rPr>
        <w:t xml:space="preserve"> with accuracy.</w:t>
      </w:r>
    </w:p>
    <w:p w14:paraId="39714D90" w14:textId="77777777" w:rsidR="006C662E" w:rsidRPr="00866BA1"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lastRenderedPageBreak/>
        <w:t>Participated in project planning sessions with project managers, business analysts and team members to analyze business requirements and outline the proposed solution.</w:t>
      </w:r>
    </w:p>
    <w:p w14:paraId="464C8E1D" w14:textId="0835C75E" w:rsidR="006C662E" w:rsidRPr="005F64B4" w:rsidRDefault="006C662E" w:rsidP="00014212">
      <w:pPr>
        <w:pStyle w:val="NoSpacing"/>
        <w:numPr>
          <w:ilvl w:val="0"/>
          <w:numId w:val="17"/>
        </w:numPr>
        <w:spacing w:line="276" w:lineRule="auto"/>
        <w:rPr>
          <w:rFonts w:eastAsia="Palatino Linotype"/>
          <w:sz w:val="24"/>
          <w:szCs w:val="24"/>
        </w:rPr>
      </w:pPr>
      <w:r w:rsidRPr="00866BA1">
        <w:rPr>
          <w:rFonts w:eastAsia="Palatino Linotype"/>
          <w:sz w:val="24"/>
          <w:szCs w:val="24"/>
        </w:rPr>
        <w:t>Comprehensive knowledge in Software Development Life Cycle (SDLC)</w:t>
      </w:r>
      <w:r w:rsidR="005F64B4">
        <w:rPr>
          <w:rFonts w:eastAsia="Palatino Linotype"/>
          <w:sz w:val="24"/>
          <w:szCs w:val="24"/>
        </w:rPr>
        <w:t xml:space="preserve"> and </w:t>
      </w:r>
      <w:r w:rsidRPr="005F64B4">
        <w:rPr>
          <w:rFonts w:eastAsia="Palatino Linotype"/>
          <w:sz w:val="24"/>
          <w:szCs w:val="24"/>
        </w:rPr>
        <w:t>in applications of Waterfall and Agile methodologies.</w:t>
      </w:r>
    </w:p>
    <w:p w14:paraId="01F4D7D0" w14:textId="382D75D1" w:rsidR="006C662E" w:rsidRPr="005F64B4" w:rsidRDefault="006C662E" w:rsidP="00014212">
      <w:pPr>
        <w:pStyle w:val="NoSpacing"/>
        <w:numPr>
          <w:ilvl w:val="0"/>
          <w:numId w:val="17"/>
        </w:numPr>
        <w:spacing w:line="276" w:lineRule="auto"/>
        <w:rPr>
          <w:rFonts w:eastAsia="Palatino Linotype"/>
          <w:sz w:val="24"/>
          <w:szCs w:val="24"/>
        </w:rPr>
      </w:pPr>
      <w:r w:rsidRPr="005F64B4">
        <w:rPr>
          <w:rFonts w:eastAsia="Palatino Linotype"/>
          <w:sz w:val="24"/>
          <w:szCs w:val="24"/>
        </w:rPr>
        <w:t xml:space="preserve">Quick learner and can easily </w:t>
      </w:r>
      <w:r w:rsidR="00D704ED" w:rsidRPr="005F64B4">
        <w:rPr>
          <w:rFonts w:eastAsia="Palatino Linotype"/>
          <w:sz w:val="24"/>
          <w:szCs w:val="24"/>
        </w:rPr>
        <w:t>adapt to</w:t>
      </w:r>
      <w:r w:rsidRPr="005F64B4">
        <w:rPr>
          <w:rFonts w:eastAsia="Palatino Linotype"/>
          <w:sz w:val="24"/>
          <w:szCs w:val="24"/>
        </w:rPr>
        <w:t xml:space="preserve"> new technologies &amp;</w:t>
      </w:r>
      <w:r w:rsidR="00D704ED" w:rsidRPr="005F64B4">
        <w:rPr>
          <w:rFonts w:eastAsia="Palatino Linotype"/>
          <w:sz w:val="24"/>
          <w:szCs w:val="24"/>
        </w:rPr>
        <w:t xml:space="preserve"> </w:t>
      </w:r>
      <w:r w:rsidRPr="005F64B4">
        <w:rPr>
          <w:rFonts w:eastAsia="Palatino Linotype"/>
          <w:sz w:val="24"/>
          <w:szCs w:val="24"/>
        </w:rPr>
        <w:t>responsibilities.</w:t>
      </w:r>
      <w:r w:rsidR="005F64B4" w:rsidRPr="005F64B4">
        <w:rPr>
          <w:rFonts w:eastAsia="Palatino Linotype"/>
          <w:sz w:val="24"/>
          <w:szCs w:val="24"/>
        </w:rPr>
        <w:t xml:space="preserve"> Strong Problem-solving skills with structured ways of analysis and deep diving. Highly motivated and a conceptually strong individual with exceptional analytical and design skills.</w:t>
      </w:r>
    </w:p>
    <w:p w14:paraId="290801E8" w14:textId="77777777" w:rsidR="006C662E" w:rsidRPr="00866BA1" w:rsidRDefault="006C662E" w:rsidP="00014212">
      <w:pPr>
        <w:pStyle w:val="NoSpacing"/>
        <w:spacing w:line="276" w:lineRule="auto"/>
        <w:ind w:left="720"/>
        <w:rPr>
          <w:sz w:val="20"/>
          <w:szCs w:val="20"/>
        </w:rPr>
      </w:pPr>
    </w:p>
    <w:p w14:paraId="79F8AB64" w14:textId="11306328" w:rsidR="00C62703" w:rsidRDefault="00EF520C" w:rsidP="00014212">
      <w:pPr>
        <w:pStyle w:val="divdocumentdivsectiontitle"/>
        <w:spacing w:before="240" w:after="100" w:line="276" w:lineRule="auto"/>
        <w:rPr>
          <w:rFonts w:ascii="Calibri" w:eastAsia="Palatino Linotype" w:hAnsi="Calibri" w:cs="Calibri"/>
          <w:b/>
          <w:bCs/>
        </w:rPr>
      </w:pPr>
      <w:r w:rsidRPr="00C62703">
        <w:rPr>
          <w:rFonts w:ascii="Calibri" w:eastAsia="Palatino Linotype" w:hAnsi="Calibri" w:cs="Calibri"/>
          <w:b/>
          <w:bCs/>
        </w:rPr>
        <w:t>Technical Highlights</w:t>
      </w:r>
    </w:p>
    <w:p w14:paraId="4FD67B2D" w14:textId="09280BA2" w:rsidR="00C62703" w:rsidRDefault="00C62703" w:rsidP="00014212">
      <w:pPr>
        <w:pStyle w:val="divdocumentdivsectiontitle"/>
        <w:spacing w:before="240" w:after="100" w:line="276" w:lineRule="auto"/>
        <w:rPr>
          <w:rFonts w:ascii="Calibri" w:eastAsia="Palatino Linotype" w:hAnsi="Calibri" w:cs="Calibri"/>
          <w:b/>
          <w:bCs/>
        </w:rPr>
      </w:pPr>
      <w:r>
        <w:rPr>
          <w:noProof/>
          <w:sz w:val="22"/>
        </w:rPr>
        <mc:AlternateContent>
          <mc:Choice Requires="wpg">
            <w:drawing>
              <wp:inline distT="0" distB="0" distL="0" distR="0" wp14:anchorId="60530384" wp14:editId="6BBACB99">
                <wp:extent cx="5981065" cy="8889"/>
                <wp:effectExtent l="0" t="0" r="0" b="0"/>
                <wp:docPr id="5405" name="Group 5405"/>
                <wp:cNvGraphicFramePr/>
                <a:graphic xmlns:a="http://schemas.openxmlformats.org/drawingml/2006/main">
                  <a:graphicData uri="http://schemas.microsoft.com/office/word/2010/wordprocessingGroup">
                    <wpg:wgp>
                      <wpg:cNvGrpSpPr/>
                      <wpg:grpSpPr>
                        <a:xfrm>
                          <a:off x="0" y="0"/>
                          <a:ext cx="5981065" cy="8889"/>
                          <a:chOff x="0" y="0"/>
                          <a:chExt cx="5981065" cy="8889"/>
                        </a:xfrm>
                      </wpg:grpSpPr>
                      <wps:wsp>
                        <wps:cNvPr id="6482" name="Shape 64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2E84FD" id="Group 5405" o:spid="_x0000_s1026" style="width:470.95pt;height:.7pt;mso-position-horizontal-relative:char;mso-position-vertical-relative:line" coordsize="598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">
                <v:shape id="Shape 648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" path="m,l5981065,r,9144l,9144,,e" fillcolor="black" stroked="f" strokeweight="0">
                  <v:stroke miterlimit="83231f" joinstyle="miter"/>
                  <v:path arrowok="t" textboxrect="0,0,5981065,9144"/>
                </v:shape>
                <w10:anchorlock/>
              </v:group>
            </w:pict>
          </mc:Fallback>
        </mc:AlternateContent>
      </w:r>
    </w:p>
    <w:p w14:paraId="689777AD" w14:textId="13D5E6EA" w:rsidR="00DA5D67" w:rsidRPr="00A64651" w:rsidRDefault="00C62703" w:rsidP="00014212">
      <w:pPr>
        <w:pStyle w:val="ulli"/>
        <w:numPr>
          <w:ilvl w:val="0"/>
          <w:numId w:val="25"/>
        </w:numPr>
        <w:spacing w:line="276" w:lineRule="auto"/>
        <w:rPr>
          <w:rFonts w:ascii="Calibri" w:eastAsia="Palatino Linotype" w:hAnsi="Calibri" w:cs="Calibri"/>
        </w:rPr>
      </w:pPr>
      <w:r w:rsidRPr="00A64651">
        <w:rPr>
          <w:rFonts w:ascii="Calibri" w:eastAsia="Calibri" w:hAnsi="Calibri" w:cs="Calibri"/>
          <w:b/>
        </w:rPr>
        <w:t>Data Visualization</w:t>
      </w:r>
      <w:r w:rsidRPr="00A64651">
        <w:rPr>
          <w:rFonts w:ascii="Calibri" w:hAnsi="Calibri" w:cs="Calibri"/>
        </w:rPr>
        <w:t xml:space="preserve">: </w:t>
      </w:r>
      <w:r w:rsidRPr="00A64651">
        <w:rPr>
          <w:rFonts w:ascii="Calibri" w:eastAsia="Palatino Linotype" w:hAnsi="Calibri" w:cs="Calibri"/>
        </w:rPr>
        <w:t>Tableau, Python,</w:t>
      </w:r>
      <w:r w:rsidR="00037623" w:rsidRPr="00A64651">
        <w:rPr>
          <w:rFonts w:ascii="Calibri" w:eastAsia="Palatino Linotype" w:hAnsi="Calibri" w:cs="Calibri"/>
        </w:rPr>
        <w:t xml:space="preserve"> Power BI</w:t>
      </w:r>
      <w:r w:rsidR="003812D1" w:rsidRPr="00A64651">
        <w:rPr>
          <w:rFonts w:ascii="Calibri" w:eastAsia="Palatino Linotype" w:hAnsi="Calibri" w:cs="Calibri"/>
        </w:rPr>
        <w:t>.</w:t>
      </w:r>
    </w:p>
    <w:p w14:paraId="07D9518F" w14:textId="1337D181" w:rsidR="00DA5D67" w:rsidRDefault="00C62703" w:rsidP="00014212">
      <w:pPr>
        <w:pStyle w:val="ulli"/>
        <w:numPr>
          <w:ilvl w:val="0"/>
          <w:numId w:val="25"/>
        </w:numPr>
        <w:spacing w:line="276" w:lineRule="auto"/>
        <w:rPr>
          <w:rFonts w:ascii="Calibri" w:eastAsia="Palatino Linotype" w:hAnsi="Calibri" w:cs="Calibri"/>
        </w:rPr>
      </w:pPr>
      <w:r w:rsidRPr="00A64651">
        <w:rPr>
          <w:rFonts w:ascii="Calibri" w:eastAsia="Calibri" w:hAnsi="Calibri" w:cs="Calibri"/>
          <w:b/>
        </w:rPr>
        <w:t>Programming Languages</w:t>
      </w:r>
      <w:r w:rsidRPr="00A64651">
        <w:rPr>
          <w:rFonts w:ascii="Calibri" w:hAnsi="Calibri" w:cs="Calibri"/>
        </w:rPr>
        <w:t xml:space="preserve">: </w:t>
      </w:r>
      <w:r w:rsidR="007E358A" w:rsidRPr="00A64651">
        <w:rPr>
          <w:rFonts w:ascii="Calibri" w:eastAsia="Palatino Linotype" w:hAnsi="Calibri" w:cs="Calibri"/>
        </w:rPr>
        <w:t>SQL,</w:t>
      </w:r>
      <w:r w:rsidRPr="00A64651">
        <w:rPr>
          <w:rFonts w:ascii="Calibri" w:eastAsia="Palatino Linotype" w:hAnsi="Calibri" w:cs="Calibri"/>
        </w:rPr>
        <w:t xml:space="preserve"> Python</w:t>
      </w:r>
    </w:p>
    <w:p w14:paraId="143251A5" w14:textId="06B33E80" w:rsidR="00772E3C" w:rsidRPr="00A64651" w:rsidRDefault="00772E3C" w:rsidP="00014212">
      <w:pPr>
        <w:pStyle w:val="ulli"/>
        <w:numPr>
          <w:ilvl w:val="0"/>
          <w:numId w:val="25"/>
        </w:numPr>
        <w:spacing w:line="276" w:lineRule="auto"/>
        <w:rPr>
          <w:rFonts w:ascii="Calibri" w:eastAsia="Palatino Linotype" w:hAnsi="Calibri" w:cs="Calibri"/>
        </w:rPr>
      </w:pPr>
      <w:r>
        <w:rPr>
          <w:rFonts w:ascii="Calibri" w:eastAsia="Calibri" w:hAnsi="Calibri" w:cs="Calibri"/>
          <w:b/>
        </w:rPr>
        <w:t xml:space="preserve">Databases: </w:t>
      </w:r>
      <w:r>
        <w:rPr>
          <w:rFonts w:ascii="Calibri" w:eastAsia="Palatino Linotype" w:hAnsi="Calibri" w:cs="Calibri"/>
        </w:rPr>
        <w:t xml:space="preserve"> MS SQL Server, Oracle, My SQL</w:t>
      </w:r>
    </w:p>
    <w:p w14:paraId="156F8520" w14:textId="312ECB45" w:rsidR="00C62703" w:rsidRPr="00A64651" w:rsidRDefault="00C62703" w:rsidP="00014212">
      <w:pPr>
        <w:pStyle w:val="ulli"/>
        <w:numPr>
          <w:ilvl w:val="0"/>
          <w:numId w:val="25"/>
        </w:numPr>
        <w:spacing w:line="276" w:lineRule="auto"/>
        <w:rPr>
          <w:rFonts w:ascii="Calibri" w:eastAsia="Palatino Linotype" w:hAnsi="Calibri" w:cs="Calibri"/>
        </w:rPr>
      </w:pPr>
      <w:r w:rsidRPr="00A64651">
        <w:rPr>
          <w:rFonts w:ascii="Calibri" w:eastAsia="Calibri" w:hAnsi="Calibri" w:cs="Calibri"/>
          <w:b/>
        </w:rPr>
        <w:t>Machine Learning</w:t>
      </w:r>
      <w:r w:rsidRPr="00A64651">
        <w:rPr>
          <w:rFonts w:ascii="Calibri" w:hAnsi="Calibri" w:cs="Calibri"/>
        </w:rPr>
        <w:t xml:space="preserve">: Python (NumPy, Pandas, Matplotlib, Seaborn)   </w:t>
      </w:r>
    </w:p>
    <w:p w14:paraId="3E5DB98E" w14:textId="670A410E" w:rsidR="00A64651" w:rsidRPr="00A64651" w:rsidRDefault="00A64651" w:rsidP="00014212">
      <w:pPr>
        <w:pStyle w:val="ListParagraph"/>
        <w:numPr>
          <w:ilvl w:val="0"/>
          <w:numId w:val="25"/>
        </w:numPr>
        <w:spacing w:after="111" w:line="276" w:lineRule="auto"/>
        <w:ind w:right="201"/>
        <w:rPr>
          <w:rFonts w:ascii="Calibri" w:hAnsi="Calibri" w:cs="Calibri"/>
        </w:rPr>
      </w:pPr>
      <w:r w:rsidRPr="00A64651">
        <w:rPr>
          <w:rFonts w:ascii="Calibri" w:eastAsia="Calibri" w:hAnsi="Calibri" w:cs="Calibri"/>
          <w:b/>
        </w:rPr>
        <w:t>Data Analysis</w:t>
      </w:r>
      <w:r w:rsidRPr="00A64651">
        <w:rPr>
          <w:rFonts w:ascii="Calibri" w:hAnsi="Calibri" w:cs="Calibri"/>
        </w:rPr>
        <w:t xml:space="preserve">: </w:t>
      </w:r>
      <w:r w:rsidR="007E358A" w:rsidRPr="007E358A">
        <w:rPr>
          <w:rFonts w:ascii="Calibri" w:hAnsi="Calibri" w:cs="Calibri"/>
        </w:rPr>
        <w:t>Exploratory Data Analysis</w:t>
      </w:r>
      <w:r w:rsidRPr="00A64651">
        <w:rPr>
          <w:rFonts w:ascii="Calibri" w:hAnsi="Calibri" w:cs="Calibri"/>
        </w:rPr>
        <w:t xml:space="preserve">, Data Visualization, Statistics, Hypothesis Testing, Time-Series Analysis, A/B Testing, Business Insights and Recommendations   </w:t>
      </w:r>
    </w:p>
    <w:p w14:paraId="2B866ADB" w14:textId="697293C0" w:rsidR="000A016D" w:rsidRDefault="000A016D" w:rsidP="00014212">
      <w:pPr>
        <w:pStyle w:val="ulli"/>
        <w:numPr>
          <w:ilvl w:val="0"/>
          <w:numId w:val="25"/>
        </w:numPr>
        <w:spacing w:line="276" w:lineRule="auto"/>
        <w:rPr>
          <w:rFonts w:ascii="Calibri" w:eastAsia="Palatino Linotype" w:hAnsi="Calibri" w:cs="Calibri"/>
        </w:rPr>
      </w:pPr>
      <w:r w:rsidRPr="00A64651">
        <w:rPr>
          <w:rFonts w:ascii="Calibri" w:eastAsia="Palatino Linotype" w:hAnsi="Calibri" w:cs="Calibri"/>
          <w:b/>
          <w:bCs/>
        </w:rPr>
        <w:t>Other Skills:</w:t>
      </w:r>
      <w:r w:rsidRPr="00A64651">
        <w:rPr>
          <w:rFonts w:ascii="Calibri" w:eastAsia="Palatino Linotype" w:hAnsi="Calibri" w:cs="Calibri"/>
        </w:rPr>
        <w:t xml:space="preserve"> Reporting &amp; Analysis, Stakeholder Management, Client/Customer Relationship Management, Requirement Gathering &amp; Analysis</w:t>
      </w:r>
    </w:p>
    <w:p w14:paraId="3CE59C4C" w14:textId="2311CB06" w:rsidR="00014212" w:rsidRDefault="00014212" w:rsidP="00014212">
      <w:pPr>
        <w:pStyle w:val="divdocumentdivsectiontitle"/>
        <w:spacing w:before="240" w:after="100" w:line="276" w:lineRule="auto"/>
        <w:rPr>
          <w:rFonts w:eastAsia="Palatino Linotype"/>
        </w:rPr>
      </w:pPr>
      <w:r w:rsidRPr="00866BA1">
        <w:rPr>
          <w:rFonts w:ascii="Calibri" w:eastAsia="Palatino Linotype" w:hAnsi="Calibri" w:cs="Calibri"/>
          <w:b/>
          <w:bCs/>
        </w:rPr>
        <w:t>Education</w:t>
      </w:r>
      <w:r w:rsidRPr="00014212">
        <w:rPr>
          <w:rFonts w:eastAsia="Palatino Linotype"/>
        </w:rPr>
        <w:t xml:space="preserve"> </w:t>
      </w:r>
    </w:p>
    <w:p w14:paraId="0ABDE644" w14:textId="32376F68" w:rsidR="00014212" w:rsidRPr="00014212" w:rsidRDefault="00014212" w:rsidP="00014212">
      <w:pPr>
        <w:pStyle w:val="divdocumentdivsectiontitle"/>
        <w:spacing w:before="240" w:after="100" w:line="276" w:lineRule="auto"/>
        <w:rPr>
          <w:rFonts w:eastAsia="Palatino Linotype"/>
        </w:rPr>
      </w:pPr>
      <w:r>
        <w:rPr>
          <w:noProof/>
          <w:sz w:val="22"/>
        </w:rPr>
        <mc:AlternateContent>
          <mc:Choice Requires="wpg">
            <w:drawing>
              <wp:inline distT="0" distB="0" distL="0" distR="0" wp14:anchorId="13B9C52C" wp14:editId="58CDDB09">
                <wp:extent cx="5981065" cy="8889"/>
                <wp:effectExtent l="0" t="0" r="0" b="0"/>
                <wp:docPr id="244081342" name="Group 244081342"/>
                <wp:cNvGraphicFramePr/>
                <a:graphic xmlns:a="http://schemas.openxmlformats.org/drawingml/2006/main">
                  <a:graphicData uri="http://schemas.microsoft.com/office/word/2010/wordprocessingGroup">
                    <wpg:wgp>
                      <wpg:cNvGrpSpPr/>
                      <wpg:grpSpPr>
                        <a:xfrm>
                          <a:off x="0" y="0"/>
                          <a:ext cx="5981065" cy="8889"/>
                          <a:chOff x="0" y="0"/>
                          <a:chExt cx="5981065" cy="8889"/>
                        </a:xfrm>
                      </wpg:grpSpPr>
                      <wps:wsp>
                        <wps:cNvPr id="1493593383" name="Shape 64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9D0777" id="Group 244081342" o:spid="_x0000_s1026" style="width:470.95pt;height:.7pt;mso-position-horizontal-relative:char;mso-position-vertical-relative:line" coordsize="598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">
                <v:shape id="Shape 648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" path="m,l5981065,r,9144l,9144,,e" fillcolor="black" stroked="f" strokeweight="0">
                  <v:stroke miterlimit="83231f" joinstyle="miter"/>
                  <v:path arrowok="t" textboxrect="0,0,5981065,9144"/>
                </v:shape>
                <w10:anchorlock/>
              </v:group>
            </w:pict>
          </mc:Fallback>
        </mc:AlternateContent>
      </w:r>
    </w:p>
    <w:p w14:paraId="4FA9D930" w14:textId="0BF4EB45" w:rsidR="00014212" w:rsidRPr="00866BA1" w:rsidRDefault="00B67997" w:rsidP="00014212">
      <w:pPr>
        <w:pStyle w:val="ulli"/>
        <w:numPr>
          <w:ilvl w:val="0"/>
          <w:numId w:val="9"/>
        </w:numPr>
        <w:spacing w:line="276" w:lineRule="auto"/>
        <w:ind w:left="460" w:hanging="210"/>
        <w:rPr>
          <w:rStyle w:val="span"/>
          <w:rFonts w:ascii="Calibri" w:eastAsia="Palatino Linotype" w:hAnsi="Calibri" w:cs="Calibri"/>
        </w:rPr>
      </w:pPr>
      <w:proofErr w:type="gramStart"/>
      <w:r w:rsidRPr="00866BA1">
        <w:rPr>
          <w:rStyle w:val="span"/>
          <w:rFonts w:ascii="Calibri" w:eastAsia="Palatino Linotype" w:hAnsi="Calibri" w:cs="Calibri"/>
        </w:rPr>
        <w:t>Master</w:t>
      </w:r>
      <w:r>
        <w:rPr>
          <w:rStyle w:val="span"/>
          <w:rFonts w:ascii="Calibri" w:eastAsia="Palatino Linotype" w:hAnsi="Calibri" w:cs="Calibri"/>
        </w:rPr>
        <w:t>s in information studies</w:t>
      </w:r>
      <w:proofErr w:type="gramEnd"/>
      <w:r>
        <w:rPr>
          <w:rStyle w:val="span"/>
          <w:rFonts w:ascii="Calibri" w:eastAsia="Palatino Linotype" w:hAnsi="Calibri" w:cs="Calibri"/>
        </w:rPr>
        <w:t xml:space="preserve"> / technology</w:t>
      </w:r>
      <w:r w:rsidR="00014212" w:rsidRPr="00866BA1">
        <w:rPr>
          <w:rStyle w:val="span"/>
          <w:rFonts w:ascii="Calibri" w:eastAsia="Palatino Linotype" w:hAnsi="Calibri" w:cs="Calibri"/>
        </w:rPr>
        <w:t xml:space="preserve"> from Trine University- 2024</w:t>
      </w:r>
    </w:p>
    <w:p w14:paraId="41FDEE83" w14:textId="67718F0C" w:rsidR="00014212" w:rsidRDefault="00B67997" w:rsidP="00014212">
      <w:pPr>
        <w:pStyle w:val="ulli"/>
        <w:numPr>
          <w:ilvl w:val="0"/>
          <w:numId w:val="9"/>
        </w:numPr>
        <w:spacing w:line="276" w:lineRule="auto"/>
        <w:ind w:left="460" w:hanging="210"/>
        <w:rPr>
          <w:rStyle w:val="span"/>
          <w:rFonts w:ascii="Calibri" w:eastAsia="Palatino Linotype" w:hAnsi="Calibri" w:cs="Calibri"/>
        </w:rPr>
      </w:pPr>
      <w:proofErr w:type="gramStart"/>
      <w:r w:rsidRPr="00866BA1">
        <w:rPr>
          <w:rStyle w:val="span"/>
          <w:rFonts w:ascii="Calibri" w:eastAsia="Palatino Linotype" w:hAnsi="Calibri" w:cs="Calibri"/>
        </w:rPr>
        <w:t>Bachelors in information technology</w:t>
      </w:r>
      <w:proofErr w:type="gramEnd"/>
      <w:r w:rsidR="00014212" w:rsidRPr="00866BA1">
        <w:rPr>
          <w:rStyle w:val="span"/>
          <w:rFonts w:ascii="Calibri" w:eastAsia="Palatino Linotype" w:hAnsi="Calibri" w:cs="Calibri"/>
        </w:rPr>
        <w:t xml:space="preserve"> from, JNTUH - 2013.</w:t>
      </w:r>
    </w:p>
    <w:p w14:paraId="02961BE3" w14:textId="47FC8609" w:rsidR="00014212" w:rsidRDefault="00014212" w:rsidP="00014212">
      <w:pPr>
        <w:pStyle w:val="Heading1"/>
        <w:spacing w:line="276" w:lineRule="auto"/>
        <w:ind w:left="-5"/>
        <w:rPr>
          <w:rFonts w:ascii="Calibri" w:hAnsi="Calibri" w:cs="Calibri"/>
          <w:sz w:val="28"/>
          <w:szCs w:val="28"/>
        </w:rPr>
      </w:pPr>
      <w:r w:rsidRPr="00014212">
        <w:rPr>
          <w:rFonts w:ascii="Calibri" w:hAnsi="Calibri" w:cs="Calibri"/>
          <w:color w:val="000000" w:themeColor="text1"/>
          <w:sz w:val="28"/>
          <w:szCs w:val="28"/>
        </w:rPr>
        <w:t>P</w:t>
      </w:r>
      <w:r>
        <w:rPr>
          <w:rFonts w:ascii="Calibri" w:hAnsi="Calibri" w:cs="Calibri"/>
          <w:color w:val="000000" w:themeColor="text1"/>
          <w:sz w:val="28"/>
          <w:szCs w:val="28"/>
        </w:rPr>
        <w:t>ortfolio</w:t>
      </w:r>
      <w:r w:rsidRPr="00014212">
        <w:rPr>
          <w:rFonts w:ascii="Calibri" w:hAnsi="Calibri" w:cs="Calibri"/>
          <w:sz w:val="28"/>
          <w:szCs w:val="28"/>
        </w:rPr>
        <w:t xml:space="preserve">   </w:t>
      </w:r>
    </w:p>
    <w:p w14:paraId="067BBC54" w14:textId="53F4A008" w:rsidR="00960B39" w:rsidRPr="00960B39" w:rsidRDefault="00960B39" w:rsidP="00960B39">
      <w:r>
        <w:rPr>
          <w:noProof/>
          <w:sz w:val="22"/>
        </w:rPr>
        <mc:AlternateContent>
          <mc:Choice Requires="wpg">
            <w:drawing>
              <wp:inline distT="0" distB="0" distL="0" distR="0" wp14:anchorId="6AAC319D" wp14:editId="6AF844A6">
                <wp:extent cx="5981065" cy="8889"/>
                <wp:effectExtent l="0" t="0" r="0" b="0"/>
                <wp:docPr id="414025982" name="Group 414025982"/>
                <wp:cNvGraphicFramePr/>
                <a:graphic xmlns:a="http://schemas.openxmlformats.org/drawingml/2006/main">
                  <a:graphicData uri="http://schemas.microsoft.com/office/word/2010/wordprocessingGroup">
                    <wpg:wgp>
                      <wpg:cNvGrpSpPr/>
                      <wpg:grpSpPr>
                        <a:xfrm>
                          <a:off x="0" y="0"/>
                          <a:ext cx="5981065" cy="8889"/>
                          <a:chOff x="0" y="0"/>
                          <a:chExt cx="5981065" cy="8889"/>
                        </a:xfrm>
                      </wpg:grpSpPr>
                      <wps:wsp>
                        <wps:cNvPr id="595232286" name="Shape 64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F7CED0" id="Group 414025982" o:spid="_x0000_s1026" style="width:470.95pt;height:.7pt;mso-position-horizontal-relative:char;mso-position-vertical-relative:line" coordsize="598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">
                <v:shape id="Shape 648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" path="m,l5981065,r,9144l,9144,,e" fillcolor="black" stroked="f" strokeweight="0">
                  <v:stroke miterlimit="83231f" joinstyle="miter"/>
                  <v:path arrowok="t" textboxrect="0,0,5981065,9144"/>
                </v:shape>
                <w10:anchorlock/>
              </v:group>
            </w:pict>
          </mc:Fallback>
        </mc:AlternateContent>
      </w:r>
    </w:p>
    <w:p w14:paraId="79FD398F" w14:textId="35D8F241" w:rsidR="00014212" w:rsidRPr="00866BA1" w:rsidRDefault="00014212" w:rsidP="00014212">
      <w:pPr>
        <w:pStyle w:val="ulli"/>
        <w:spacing w:line="276" w:lineRule="auto"/>
        <w:ind w:left="460"/>
        <w:rPr>
          <w:rStyle w:val="span"/>
          <w:rFonts w:ascii="Calibri" w:eastAsia="Palatino Linotype" w:hAnsi="Calibri" w:cs="Calibri"/>
        </w:rPr>
      </w:pPr>
    </w:p>
    <w:p w14:paraId="06747628" w14:textId="0843100B" w:rsidR="00014212" w:rsidRDefault="00000000" w:rsidP="00960B39">
      <w:pPr>
        <w:pStyle w:val="ulli"/>
        <w:spacing w:line="276" w:lineRule="auto"/>
        <w:rPr>
          <w:rStyle w:val="Hyperlink"/>
        </w:rPr>
      </w:pPr>
      <w:hyperlink r:id="rId8" w:history="1">
        <w:r w:rsidR="00D94F9E">
          <w:rPr>
            <w:rStyle w:val="Hyperlink"/>
          </w:rPr>
          <w:t xml:space="preserve"> </w:t>
        </w:r>
        <w:hyperlink r:id="rId9" w:history="1">
          <w:r w:rsidR="00960B39">
            <w:rPr>
              <w:rStyle w:val="Hyperlink"/>
            </w:rPr>
            <w:t>Manaswini Girirajula (mgirirajula.github.io)</w:t>
          </w:r>
        </w:hyperlink>
      </w:hyperlink>
    </w:p>
    <w:p w14:paraId="1C495CBD" w14:textId="77777777" w:rsidR="00B35556" w:rsidRDefault="00B35556" w:rsidP="00960B39">
      <w:pPr>
        <w:pStyle w:val="ulli"/>
        <w:spacing w:line="276" w:lineRule="auto"/>
        <w:rPr>
          <w:rFonts w:ascii="Calibri" w:eastAsia="Palatino Linotype" w:hAnsi="Calibri" w:cs="Calibri"/>
        </w:rPr>
      </w:pPr>
    </w:p>
    <w:p w14:paraId="0DBFDE99" w14:textId="77777777" w:rsidR="00E520F2" w:rsidRDefault="00E520F2" w:rsidP="00960B39">
      <w:pPr>
        <w:pStyle w:val="ulli"/>
        <w:spacing w:line="276" w:lineRule="auto"/>
        <w:rPr>
          <w:rFonts w:ascii="Calibri" w:eastAsia="Palatino Linotype" w:hAnsi="Calibri" w:cs="Calibri"/>
        </w:rPr>
      </w:pPr>
    </w:p>
    <w:p w14:paraId="5377F2E2" w14:textId="77777777" w:rsidR="00E520F2" w:rsidRDefault="00E520F2" w:rsidP="00960B39">
      <w:pPr>
        <w:pStyle w:val="ulli"/>
        <w:spacing w:line="276" w:lineRule="auto"/>
        <w:rPr>
          <w:rFonts w:ascii="Calibri" w:eastAsia="Palatino Linotype" w:hAnsi="Calibri" w:cs="Calibri"/>
        </w:rPr>
      </w:pPr>
    </w:p>
    <w:p w14:paraId="0E8F3336" w14:textId="77777777" w:rsidR="00E520F2" w:rsidRDefault="00E520F2" w:rsidP="00960B39">
      <w:pPr>
        <w:pStyle w:val="ulli"/>
        <w:spacing w:line="276" w:lineRule="auto"/>
        <w:rPr>
          <w:rFonts w:ascii="Calibri" w:eastAsia="Palatino Linotype" w:hAnsi="Calibri" w:cs="Calibri"/>
        </w:rPr>
      </w:pPr>
    </w:p>
    <w:p w14:paraId="3A9FC25C" w14:textId="77777777" w:rsidR="00E520F2" w:rsidRDefault="00E520F2" w:rsidP="00960B39">
      <w:pPr>
        <w:pStyle w:val="ulli"/>
        <w:spacing w:line="276" w:lineRule="auto"/>
        <w:rPr>
          <w:rFonts w:ascii="Calibri" w:eastAsia="Palatino Linotype" w:hAnsi="Calibri" w:cs="Calibri"/>
        </w:rPr>
      </w:pPr>
    </w:p>
    <w:p w14:paraId="1D43C02C" w14:textId="77777777" w:rsidR="00E520F2" w:rsidRDefault="00E520F2" w:rsidP="00960B39">
      <w:pPr>
        <w:pStyle w:val="ulli"/>
        <w:spacing w:line="276" w:lineRule="auto"/>
        <w:rPr>
          <w:rFonts w:ascii="Calibri" w:eastAsia="Palatino Linotype" w:hAnsi="Calibri" w:cs="Calibri"/>
        </w:rPr>
      </w:pPr>
    </w:p>
    <w:p w14:paraId="10595B55" w14:textId="77777777" w:rsidR="00E520F2" w:rsidRDefault="00E520F2" w:rsidP="00960B39">
      <w:pPr>
        <w:pStyle w:val="ulli"/>
        <w:spacing w:line="276" w:lineRule="auto"/>
        <w:rPr>
          <w:rFonts w:ascii="Calibri" w:eastAsia="Palatino Linotype" w:hAnsi="Calibri" w:cs="Calibri"/>
        </w:rPr>
      </w:pPr>
    </w:p>
    <w:p w14:paraId="6CCB5DAD" w14:textId="77777777" w:rsidR="00E520F2" w:rsidRDefault="00E520F2" w:rsidP="00960B39">
      <w:pPr>
        <w:pStyle w:val="ulli"/>
        <w:spacing w:line="276" w:lineRule="auto"/>
        <w:rPr>
          <w:rFonts w:ascii="Calibri" w:eastAsia="Palatino Linotype" w:hAnsi="Calibri" w:cs="Calibri"/>
        </w:rPr>
      </w:pPr>
    </w:p>
    <w:p w14:paraId="314E6720" w14:textId="77777777" w:rsidR="00E520F2" w:rsidRDefault="00E520F2" w:rsidP="00960B39">
      <w:pPr>
        <w:pStyle w:val="ulli"/>
        <w:spacing w:line="276" w:lineRule="auto"/>
        <w:rPr>
          <w:rFonts w:ascii="Calibri" w:eastAsia="Palatino Linotype" w:hAnsi="Calibri" w:cs="Calibri"/>
        </w:rPr>
      </w:pPr>
    </w:p>
    <w:p w14:paraId="00D61473" w14:textId="77777777" w:rsidR="00E520F2" w:rsidRPr="00A64651" w:rsidRDefault="00E520F2" w:rsidP="00960B39">
      <w:pPr>
        <w:pStyle w:val="ulli"/>
        <w:spacing w:line="276" w:lineRule="auto"/>
        <w:rPr>
          <w:rFonts w:ascii="Calibri" w:eastAsia="Palatino Linotype" w:hAnsi="Calibri" w:cs="Calibri"/>
        </w:rPr>
      </w:pPr>
    </w:p>
    <w:p w14:paraId="2F617EDB" w14:textId="0DF97297" w:rsidR="00110F88" w:rsidRDefault="00772134" w:rsidP="00014212">
      <w:pPr>
        <w:pStyle w:val="divdocumentdivsectiontitle"/>
        <w:spacing w:before="240" w:after="100" w:line="276" w:lineRule="auto"/>
        <w:rPr>
          <w:rFonts w:ascii="Calibri" w:eastAsia="Palatino Linotype" w:hAnsi="Calibri" w:cs="Calibri"/>
          <w:b/>
          <w:bCs/>
        </w:rPr>
      </w:pPr>
      <w:r w:rsidRPr="00866BA1">
        <w:rPr>
          <w:rFonts w:ascii="Calibri" w:eastAsia="Palatino Linotype" w:hAnsi="Calibri" w:cs="Calibri"/>
          <w:b/>
          <w:bCs/>
        </w:rPr>
        <w:lastRenderedPageBreak/>
        <w:t>Work History</w:t>
      </w:r>
    </w:p>
    <w:p w14:paraId="36ABE2D0" w14:textId="7B292864" w:rsidR="00A64651" w:rsidRPr="00866BA1" w:rsidRDefault="00A64651" w:rsidP="00014212">
      <w:pPr>
        <w:pStyle w:val="divdocumentdivsectiontitle"/>
        <w:spacing w:before="240" w:after="100" w:line="276" w:lineRule="auto"/>
        <w:rPr>
          <w:rFonts w:ascii="Calibri" w:eastAsia="Palatino Linotype" w:hAnsi="Calibri" w:cs="Calibri"/>
          <w:b/>
          <w:bCs/>
        </w:rPr>
      </w:pPr>
      <w:r>
        <w:rPr>
          <w:noProof/>
          <w:sz w:val="22"/>
        </w:rPr>
        <mc:AlternateContent>
          <mc:Choice Requires="wpg">
            <w:drawing>
              <wp:inline distT="0" distB="0" distL="0" distR="0" wp14:anchorId="74FF7491" wp14:editId="0727E2C7">
                <wp:extent cx="5981065" cy="8889"/>
                <wp:effectExtent l="0" t="0" r="0" b="0"/>
                <wp:docPr id="534267786" name="Group 534267786"/>
                <wp:cNvGraphicFramePr/>
                <a:graphic xmlns:a="http://schemas.openxmlformats.org/drawingml/2006/main">
                  <a:graphicData uri="http://schemas.microsoft.com/office/word/2010/wordprocessingGroup">
                    <wpg:wgp>
                      <wpg:cNvGrpSpPr/>
                      <wpg:grpSpPr>
                        <a:xfrm>
                          <a:off x="0" y="0"/>
                          <a:ext cx="5981065" cy="8889"/>
                          <a:chOff x="0" y="0"/>
                          <a:chExt cx="5981065" cy="8889"/>
                        </a:xfrm>
                      </wpg:grpSpPr>
                      <wps:wsp>
                        <wps:cNvPr id="1542564050" name="Shape 64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18C5D6D" id="Group 534267786" o:spid="_x0000_s1026" style="width:470.95pt;height:.7pt;mso-position-horizontal-relative:char;mso-position-vertical-relative:line" coordsize="598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">
                <v:shape id="Shape 648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" path="m,l5981065,r,9144l,9144,,e" fillcolor="black" stroked="f" strokeweight="0">
                  <v:stroke miterlimit="83231f" joinstyle="miter"/>
                  <v:path arrowok="t" textboxrect="0,0,5981065,9144"/>
                </v:shape>
                <w10:anchorlock/>
              </v:group>
            </w:pict>
          </mc:Fallback>
        </mc:AlternateContent>
      </w:r>
    </w:p>
    <w:p w14:paraId="4A4C524D" w14:textId="7EF2FE2B" w:rsidR="00110F88" w:rsidRPr="00B444A7" w:rsidRDefault="00772134" w:rsidP="00014212">
      <w:pPr>
        <w:pStyle w:val="divdocumentsinglecolumn"/>
        <w:spacing w:line="276" w:lineRule="auto"/>
        <w:rPr>
          <w:rFonts w:ascii="Calibri" w:eastAsia="Palatino Linotype" w:hAnsi="Calibri" w:cs="Calibri"/>
        </w:rPr>
      </w:pPr>
      <w:r w:rsidRPr="00B444A7">
        <w:rPr>
          <w:rStyle w:val="spanjobtitle"/>
          <w:rFonts w:ascii="Calibri" w:eastAsia="Palatino Linotype" w:hAnsi="Calibri" w:cs="Calibri"/>
        </w:rPr>
        <w:t xml:space="preserve">Senior Data </w:t>
      </w:r>
      <w:r w:rsidR="00646867" w:rsidRPr="00B444A7">
        <w:rPr>
          <w:rStyle w:val="spanjobtitle"/>
          <w:rFonts w:ascii="Calibri" w:eastAsia="Palatino Linotype" w:hAnsi="Calibri" w:cs="Calibri"/>
        </w:rPr>
        <w:t>Specialist</w:t>
      </w:r>
      <w:r w:rsidR="00A06CE4">
        <w:rPr>
          <w:rStyle w:val="spanjobtitle"/>
          <w:rFonts w:ascii="Calibri" w:eastAsia="Palatino Linotype" w:hAnsi="Calibri" w:cs="Calibri"/>
        </w:rPr>
        <w:t xml:space="preserve">                                                                                                              </w:t>
      </w:r>
      <w:proofErr w:type="gramStart"/>
      <w:r w:rsidR="00A06CE4">
        <w:rPr>
          <w:rStyle w:val="spanjobtitle"/>
          <w:rFonts w:ascii="Calibri" w:eastAsia="Palatino Linotype" w:hAnsi="Calibri" w:cs="Calibri"/>
        </w:rPr>
        <w:t xml:space="preserve">  </w:t>
      </w:r>
      <w:r w:rsidR="00646867" w:rsidRPr="00B444A7">
        <w:rPr>
          <w:rStyle w:val="spanjobtitle"/>
          <w:rFonts w:ascii="Calibri" w:eastAsia="Palatino Linotype" w:hAnsi="Calibri" w:cs="Calibri"/>
        </w:rPr>
        <w:t xml:space="preserve"> </w:t>
      </w:r>
      <w:r w:rsidR="00A06CE4" w:rsidRPr="009F2E49">
        <w:rPr>
          <w:rStyle w:val="spanjobtitle"/>
          <w:rFonts w:ascii="Calibri" w:eastAsia="Palatino Linotype" w:hAnsi="Calibri" w:cs="Calibri"/>
          <w:b w:val="0"/>
          <w:bCs w:val="0"/>
        </w:rPr>
        <w:t>(</w:t>
      </w:r>
      <w:proofErr w:type="gramEnd"/>
      <w:r w:rsidR="00646867" w:rsidRPr="009F2E49">
        <w:rPr>
          <w:rStyle w:val="span"/>
          <w:rFonts w:ascii="Calibri" w:eastAsia="Palatino Linotype" w:hAnsi="Calibri" w:cs="Calibri"/>
          <w:sz w:val="20"/>
          <w:szCs w:val="20"/>
        </w:rPr>
        <w:t>09</w:t>
      </w:r>
      <w:r w:rsidRPr="009F2E49">
        <w:rPr>
          <w:rStyle w:val="span"/>
          <w:rFonts w:ascii="Calibri" w:eastAsia="Palatino Linotype" w:hAnsi="Calibri" w:cs="Calibri"/>
          <w:sz w:val="20"/>
          <w:szCs w:val="20"/>
        </w:rPr>
        <w:t>/201</w:t>
      </w:r>
      <w:r w:rsidR="001A30DB" w:rsidRPr="009F2E49">
        <w:rPr>
          <w:rStyle w:val="span"/>
          <w:rFonts w:ascii="Calibri" w:eastAsia="Palatino Linotype" w:hAnsi="Calibri" w:cs="Calibri"/>
          <w:sz w:val="20"/>
          <w:szCs w:val="20"/>
        </w:rPr>
        <w:t>7</w:t>
      </w:r>
      <w:r w:rsidRPr="009F2E49">
        <w:rPr>
          <w:rStyle w:val="span"/>
          <w:rFonts w:ascii="Calibri" w:eastAsia="Palatino Linotype" w:hAnsi="Calibri" w:cs="Calibri"/>
          <w:sz w:val="20"/>
          <w:szCs w:val="20"/>
        </w:rPr>
        <w:t xml:space="preserve"> to 0</w:t>
      </w:r>
      <w:r w:rsidR="006D2D1E" w:rsidRPr="009F2E49">
        <w:rPr>
          <w:rStyle w:val="span"/>
          <w:rFonts w:ascii="Calibri" w:eastAsia="Palatino Linotype" w:hAnsi="Calibri" w:cs="Calibri"/>
          <w:sz w:val="20"/>
          <w:szCs w:val="20"/>
        </w:rPr>
        <w:t>3</w:t>
      </w:r>
      <w:r w:rsidRPr="009F2E49">
        <w:rPr>
          <w:rStyle w:val="span"/>
          <w:rFonts w:ascii="Calibri" w:eastAsia="Palatino Linotype" w:hAnsi="Calibri" w:cs="Calibri"/>
          <w:sz w:val="20"/>
          <w:szCs w:val="20"/>
        </w:rPr>
        <w:t>/</w:t>
      </w:r>
      <w:r w:rsidR="00646867" w:rsidRPr="009F2E49">
        <w:rPr>
          <w:rStyle w:val="span"/>
          <w:rFonts w:ascii="Calibri" w:eastAsia="Palatino Linotype" w:hAnsi="Calibri" w:cs="Calibri"/>
          <w:sz w:val="20"/>
          <w:szCs w:val="20"/>
        </w:rPr>
        <w:t>20</w:t>
      </w:r>
      <w:r w:rsidR="005C3932" w:rsidRPr="009F2E49">
        <w:rPr>
          <w:rStyle w:val="span"/>
          <w:rFonts w:ascii="Calibri" w:eastAsia="Palatino Linotype" w:hAnsi="Calibri" w:cs="Calibri"/>
          <w:sz w:val="20"/>
          <w:szCs w:val="20"/>
        </w:rPr>
        <w:t>2</w:t>
      </w:r>
      <w:r w:rsidR="006D2D1E" w:rsidRPr="009F2E49">
        <w:rPr>
          <w:rStyle w:val="span"/>
          <w:rFonts w:ascii="Calibri" w:eastAsia="Palatino Linotype" w:hAnsi="Calibri" w:cs="Calibri"/>
          <w:sz w:val="20"/>
          <w:szCs w:val="20"/>
        </w:rPr>
        <w:t>1</w:t>
      </w:r>
      <w:r w:rsidR="00A06CE4" w:rsidRPr="009F2E49">
        <w:rPr>
          <w:rStyle w:val="span"/>
          <w:rFonts w:ascii="Calibri" w:eastAsia="Palatino Linotype" w:hAnsi="Calibri" w:cs="Calibri"/>
          <w:sz w:val="20"/>
          <w:szCs w:val="20"/>
        </w:rPr>
        <w:t>)</w:t>
      </w:r>
    </w:p>
    <w:p w14:paraId="0E08237E" w14:textId="688B16A1" w:rsidR="00B444A7" w:rsidRPr="00B444A7" w:rsidRDefault="00B444A7" w:rsidP="00014212">
      <w:pPr>
        <w:pStyle w:val="spanpaddedlineParagraph"/>
        <w:spacing w:line="276" w:lineRule="auto"/>
        <w:rPr>
          <w:rStyle w:val="spancompanyname"/>
          <w:rFonts w:ascii="Calibri" w:eastAsia="Palatino Linotype" w:hAnsi="Calibri" w:cs="Calibri"/>
        </w:rPr>
      </w:pPr>
      <w:r w:rsidRPr="00B444A7">
        <w:rPr>
          <w:rStyle w:val="spancompanyname"/>
          <w:rFonts w:ascii="Calibri" w:eastAsia="Palatino Linotype" w:hAnsi="Calibri" w:cs="Calibri"/>
        </w:rPr>
        <w:t>Client: PenFed</w:t>
      </w:r>
      <w:r w:rsidR="00F3071A">
        <w:rPr>
          <w:rStyle w:val="spancompanyname"/>
          <w:rFonts w:ascii="Calibri" w:eastAsia="Palatino Linotype" w:hAnsi="Calibri" w:cs="Calibri"/>
        </w:rPr>
        <w:t xml:space="preserve"> (</w:t>
      </w:r>
      <w:r w:rsidR="00F3071A" w:rsidRPr="00F3071A">
        <w:rPr>
          <w:rFonts w:ascii="Calibri" w:hAnsi="Calibri" w:cs="Calibri"/>
          <w:b/>
          <w:bCs/>
          <w:color w:val="202122"/>
          <w:sz w:val="21"/>
          <w:szCs w:val="21"/>
        </w:rPr>
        <w:t>Pentagon Federal Credit Union</w:t>
      </w:r>
      <w:r w:rsidR="00F3071A">
        <w:rPr>
          <w:rStyle w:val="spancompanyname"/>
          <w:rFonts w:ascii="Calibri" w:eastAsia="Palatino Linotype" w:hAnsi="Calibri" w:cs="Calibri"/>
        </w:rPr>
        <w:t>)</w:t>
      </w:r>
    </w:p>
    <w:p w14:paraId="2D71505A" w14:textId="07611B62" w:rsidR="00B444A7" w:rsidRPr="00B444A7" w:rsidRDefault="00B444A7" w:rsidP="00014212">
      <w:pPr>
        <w:pStyle w:val="spanpaddedlineParagraph"/>
        <w:spacing w:line="276" w:lineRule="auto"/>
        <w:rPr>
          <w:rStyle w:val="spancompanyname"/>
          <w:rFonts w:ascii="Calibri" w:eastAsia="Palatino Linotype" w:hAnsi="Calibri" w:cs="Calibri"/>
        </w:rPr>
      </w:pPr>
      <w:r w:rsidRPr="00B444A7">
        <w:rPr>
          <w:rStyle w:val="spancompanyname"/>
          <w:rFonts w:ascii="Calibri" w:eastAsia="Palatino Linotype" w:hAnsi="Calibri" w:cs="Calibri"/>
        </w:rPr>
        <w:t>Location: Hyderabad, India</w:t>
      </w:r>
    </w:p>
    <w:p w14:paraId="63624B8E" w14:textId="63C68CB9" w:rsidR="00E55B5E" w:rsidRDefault="00C80753" w:rsidP="00014212">
      <w:pPr>
        <w:pStyle w:val="spanpaddedlineParagraph"/>
        <w:spacing w:line="276" w:lineRule="auto"/>
        <w:rPr>
          <w:rStyle w:val="spanjobtitle"/>
          <w:rFonts w:ascii="Calibri" w:eastAsia="Palatino Linotype" w:hAnsi="Calibri" w:cs="Calibri"/>
        </w:rPr>
      </w:pPr>
      <w:r>
        <w:rPr>
          <w:rStyle w:val="spanjobtitle"/>
          <w:rFonts w:ascii="Calibri" w:eastAsia="Palatino Linotype" w:hAnsi="Calibri" w:cs="Calibri"/>
        </w:rPr>
        <w:t>Project</w:t>
      </w:r>
      <w:r w:rsidRPr="00070DF2">
        <w:rPr>
          <w:rStyle w:val="spanjobtitle"/>
          <w:rFonts w:ascii="Calibri" w:eastAsia="Palatino Linotype" w:hAnsi="Calibri" w:cs="Calibri"/>
        </w:rPr>
        <w:t xml:space="preserve">: </w:t>
      </w:r>
      <w:r w:rsidR="00070DF2" w:rsidRPr="00070DF2">
        <w:rPr>
          <w:rStyle w:val="span"/>
          <w:rFonts w:ascii="Calibri" w:eastAsia="Palatino Linotype" w:hAnsi="Calibri" w:cs="Calibri"/>
        </w:rPr>
        <w:t xml:space="preserve">Customer Purchase Behavior Analysis </w:t>
      </w:r>
      <w:r w:rsidR="008902E6">
        <w:rPr>
          <w:rStyle w:val="span"/>
          <w:rFonts w:ascii="Calibri" w:eastAsia="Palatino Linotype" w:hAnsi="Calibri" w:cs="Calibri"/>
        </w:rPr>
        <w:t xml:space="preserve">for </w:t>
      </w:r>
      <w:r w:rsidR="00070DF2" w:rsidRPr="00070DF2">
        <w:rPr>
          <w:rStyle w:val="span"/>
          <w:rFonts w:ascii="Calibri" w:eastAsia="Palatino Linotype" w:hAnsi="Calibri" w:cs="Calibri"/>
        </w:rPr>
        <w:t>Personalized Offer Generation</w:t>
      </w:r>
      <w:r w:rsidR="008902E6">
        <w:rPr>
          <w:rStyle w:val="span"/>
          <w:rFonts w:ascii="Calibri" w:eastAsia="Palatino Linotype" w:hAnsi="Calibri" w:cs="Calibri"/>
        </w:rPr>
        <w:t>.</w:t>
      </w:r>
    </w:p>
    <w:p w14:paraId="021AD547" w14:textId="77777777" w:rsidR="00136E18" w:rsidRDefault="00C80753" w:rsidP="00014212">
      <w:pPr>
        <w:pStyle w:val="spanpaddedlineParagraph"/>
        <w:spacing w:line="276" w:lineRule="auto"/>
        <w:rPr>
          <w:rFonts w:ascii="Calibri" w:hAnsi="Calibri" w:cs="Calibri"/>
        </w:rPr>
      </w:pPr>
      <w:r w:rsidRPr="00070DF2">
        <w:rPr>
          <w:rFonts w:ascii="Calibri" w:eastAsia="Calibri" w:hAnsi="Calibri" w:cs="Calibri"/>
          <w:b/>
        </w:rPr>
        <w:t>Description</w:t>
      </w:r>
      <w:r w:rsidRPr="00070DF2">
        <w:rPr>
          <w:rFonts w:ascii="Calibri" w:hAnsi="Calibri" w:cs="Calibri"/>
        </w:rPr>
        <w:t xml:space="preserve">:  </w:t>
      </w:r>
      <w:r w:rsidR="00070DF2" w:rsidRPr="00070DF2">
        <w:rPr>
          <w:rFonts w:ascii="Calibri" w:hAnsi="Calibri" w:cs="Calibri"/>
        </w:rPr>
        <w:t xml:space="preserve">Analyze the data to understand the customer purchase behavior (specifically, purchase amount) against various products of different categories using purchase summary and customer demographics (age, gender, marital status, location), which will help to create personalized offer for </w:t>
      </w:r>
    </w:p>
    <w:p w14:paraId="4DBA02BC" w14:textId="647862C9" w:rsidR="00C80753" w:rsidRPr="00070DF2" w:rsidRDefault="00070DF2" w:rsidP="00014212">
      <w:pPr>
        <w:pStyle w:val="spanpaddedlineParagraph"/>
        <w:spacing w:line="276" w:lineRule="auto"/>
        <w:rPr>
          <w:rStyle w:val="spanjobtitle"/>
          <w:rFonts w:ascii="Calibri" w:eastAsia="Palatino Linotype" w:hAnsi="Calibri" w:cs="Calibri"/>
          <w:b w:val="0"/>
          <w:bCs w:val="0"/>
        </w:rPr>
      </w:pPr>
      <w:r w:rsidRPr="00070DF2">
        <w:rPr>
          <w:rFonts w:ascii="Calibri" w:hAnsi="Calibri" w:cs="Calibri"/>
        </w:rPr>
        <w:t>customers against different products.</w:t>
      </w:r>
      <w:r w:rsidRPr="00070DF2">
        <w:rPr>
          <w:rFonts w:ascii="Segoe UI" w:hAnsi="Segoe UI" w:cs="Segoe UI"/>
          <w:color w:val="0D0D0D"/>
          <w:shd w:val="clear" w:color="auto" w:fill="FFFFFF"/>
        </w:rPr>
        <w:t xml:space="preserve"> </w:t>
      </w:r>
      <w:r w:rsidRPr="008902E6">
        <w:rPr>
          <w:rFonts w:ascii="Calibri" w:hAnsi="Calibri" w:cs="Calibri"/>
        </w:rPr>
        <w:t>Understanding Customer Buying Habits for Targeted Offers</w:t>
      </w:r>
      <w:r w:rsidR="008902E6" w:rsidRPr="008902E6">
        <w:rPr>
          <w:rFonts w:ascii="Calibri" w:hAnsi="Calibri" w:cs="Calibri"/>
        </w:rPr>
        <w:t xml:space="preserve"> and</w:t>
      </w:r>
      <w:r w:rsidRPr="008902E6">
        <w:rPr>
          <w:rFonts w:ascii="Calibri" w:hAnsi="Calibri" w:cs="Calibri"/>
        </w:rPr>
        <w:t xml:space="preserve"> Marketing Strategies for Enhanced Customer Engagement</w:t>
      </w:r>
      <w:r w:rsidR="008902E6">
        <w:rPr>
          <w:rFonts w:ascii="Calibri" w:hAnsi="Calibri" w:cs="Calibri"/>
        </w:rPr>
        <w:t>.</w:t>
      </w:r>
    </w:p>
    <w:p w14:paraId="2C62527F" w14:textId="77777777" w:rsidR="004A5679" w:rsidRDefault="004A5679" w:rsidP="00014212">
      <w:pPr>
        <w:pStyle w:val="ulli"/>
        <w:spacing w:line="276" w:lineRule="auto"/>
        <w:ind w:left="460"/>
        <w:rPr>
          <w:rStyle w:val="span"/>
          <w:rFonts w:ascii="Calibri" w:eastAsia="Palatino Linotype" w:hAnsi="Calibri" w:cs="Calibri"/>
        </w:rPr>
      </w:pPr>
    </w:p>
    <w:p w14:paraId="7A4185F7" w14:textId="1F9FEE85" w:rsidR="00110F88" w:rsidRDefault="00BA0D2E" w:rsidP="00014212">
      <w:pPr>
        <w:pStyle w:val="ulli"/>
        <w:numPr>
          <w:ilvl w:val="0"/>
          <w:numId w:val="5"/>
        </w:numPr>
        <w:spacing w:line="276" w:lineRule="auto"/>
        <w:ind w:left="460" w:hanging="210"/>
        <w:rPr>
          <w:rStyle w:val="span"/>
          <w:rFonts w:ascii="Calibri" w:eastAsia="Palatino Linotype" w:hAnsi="Calibri" w:cs="Calibri"/>
        </w:rPr>
      </w:pPr>
      <w:r w:rsidRPr="004A5679">
        <w:rPr>
          <w:rStyle w:val="span"/>
          <w:rFonts w:ascii="Calibri" w:eastAsia="Palatino Linotype" w:hAnsi="Calibri" w:cs="Calibri"/>
        </w:rPr>
        <w:t>Worked with Business Analysts a</w:t>
      </w:r>
      <w:r w:rsidR="00772134" w:rsidRPr="004A5679">
        <w:rPr>
          <w:rStyle w:val="span"/>
          <w:rFonts w:ascii="Calibri" w:eastAsia="Palatino Linotype" w:hAnsi="Calibri" w:cs="Calibri"/>
        </w:rPr>
        <w:t xml:space="preserve">nd the management team in analyzing and understanding the </w:t>
      </w:r>
      <w:r w:rsidR="004A5679" w:rsidRPr="004A5679">
        <w:rPr>
          <w:rStyle w:val="span"/>
          <w:rFonts w:ascii="Calibri" w:eastAsia="Palatino Linotype" w:hAnsi="Calibri" w:cs="Calibri"/>
        </w:rPr>
        <w:t>requirements.</w:t>
      </w:r>
    </w:p>
    <w:p w14:paraId="0036772C" w14:textId="7987BB87" w:rsidR="004A5679" w:rsidRDefault="004A5679" w:rsidP="00014212">
      <w:pPr>
        <w:pStyle w:val="ulli"/>
        <w:numPr>
          <w:ilvl w:val="0"/>
          <w:numId w:val="5"/>
        </w:numPr>
        <w:spacing w:line="276" w:lineRule="auto"/>
        <w:ind w:left="460" w:hanging="210"/>
        <w:rPr>
          <w:rStyle w:val="span"/>
          <w:rFonts w:ascii="Calibri" w:eastAsia="Palatino Linotype" w:hAnsi="Calibri" w:cs="Calibri"/>
        </w:rPr>
      </w:pPr>
      <w:r>
        <w:rPr>
          <w:rStyle w:val="span"/>
          <w:rFonts w:ascii="Calibri" w:eastAsia="Palatino Linotype" w:hAnsi="Calibri" w:cs="Calibri"/>
        </w:rPr>
        <w:t xml:space="preserve">Involved in </w:t>
      </w:r>
      <w:r w:rsidRPr="00866BA1">
        <w:rPr>
          <w:rStyle w:val="span"/>
          <w:rFonts w:ascii="Calibri" w:eastAsia="Palatino Linotype" w:hAnsi="Calibri" w:cs="Calibri"/>
        </w:rPr>
        <w:t>interaction with business stakeholders, gathering requirements and managing the delivery</w:t>
      </w:r>
      <w:r>
        <w:rPr>
          <w:rStyle w:val="span"/>
          <w:rFonts w:ascii="Calibri" w:eastAsia="Palatino Linotype" w:hAnsi="Calibri" w:cs="Calibri"/>
        </w:rPr>
        <w:t>.</w:t>
      </w:r>
    </w:p>
    <w:p w14:paraId="0DC72FB1" w14:textId="52D4D8AF" w:rsidR="00A4643D" w:rsidRPr="00A4643D" w:rsidRDefault="00D16234" w:rsidP="00014212">
      <w:pPr>
        <w:pStyle w:val="ulli"/>
        <w:numPr>
          <w:ilvl w:val="0"/>
          <w:numId w:val="5"/>
        </w:numPr>
        <w:spacing w:line="276" w:lineRule="auto"/>
        <w:ind w:left="460" w:hanging="210"/>
        <w:rPr>
          <w:rStyle w:val="span"/>
          <w:rFonts w:ascii="Calibri" w:eastAsia="Palatino Linotype" w:hAnsi="Calibri" w:cs="Calibri"/>
        </w:rPr>
      </w:pPr>
      <w:r w:rsidRPr="00A4643D">
        <w:rPr>
          <w:rStyle w:val="span"/>
          <w:rFonts w:ascii="Calibri" w:eastAsia="Palatino Linotype" w:hAnsi="Calibri" w:cs="Calibri"/>
        </w:rPr>
        <w:t xml:space="preserve">Extracted data </w:t>
      </w:r>
      <w:r w:rsidR="00A4643D" w:rsidRPr="00A4643D">
        <w:rPr>
          <w:rStyle w:val="span"/>
          <w:rFonts w:ascii="Calibri" w:eastAsia="Palatino Linotype" w:hAnsi="Calibri" w:cs="Calibri"/>
        </w:rPr>
        <w:t xml:space="preserve">from SQL Server database using </w:t>
      </w:r>
      <w:r w:rsidR="00A4643D" w:rsidRPr="00A4643D">
        <w:rPr>
          <w:rStyle w:val="span"/>
          <w:rFonts w:ascii="Calibri" w:eastAsia="Palatino Linotype" w:hAnsi="Calibri" w:cs="Calibri"/>
          <w:b/>
          <w:bCs/>
        </w:rPr>
        <w:t xml:space="preserve">SQL </w:t>
      </w:r>
      <w:r w:rsidR="00A4643D" w:rsidRPr="00A4643D">
        <w:rPr>
          <w:rStyle w:val="span"/>
          <w:rFonts w:ascii="Calibri" w:eastAsia="Palatino Linotype" w:hAnsi="Calibri" w:cs="Calibri"/>
        </w:rPr>
        <w:t xml:space="preserve">queries performed transformations and loaded into database.  </w:t>
      </w:r>
    </w:p>
    <w:p w14:paraId="7671CA10" w14:textId="30001BC7" w:rsidR="00D16234" w:rsidRPr="004A5679" w:rsidRDefault="00D16234" w:rsidP="00014212">
      <w:pPr>
        <w:pStyle w:val="ulli"/>
        <w:numPr>
          <w:ilvl w:val="0"/>
          <w:numId w:val="5"/>
        </w:numPr>
        <w:spacing w:line="276" w:lineRule="auto"/>
        <w:ind w:left="460" w:hanging="210"/>
        <w:rPr>
          <w:rStyle w:val="span"/>
          <w:rFonts w:ascii="Calibri" w:eastAsia="Palatino Linotype" w:hAnsi="Calibri" w:cs="Calibri"/>
        </w:rPr>
      </w:pPr>
      <w:r w:rsidRPr="00F41CDE">
        <w:rPr>
          <w:rStyle w:val="span"/>
          <w:rFonts w:ascii="Calibri" w:eastAsia="Palatino Linotype" w:hAnsi="Calibri" w:cs="Calibri"/>
        </w:rPr>
        <w:t xml:space="preserve"> </w:t>
      </w:r>
      <w:r w:rsidR="00F41CDE" w:rsidRPr="00F41CDE">
        <w:rPr>
          <w:rStyle w:val="span"/>
          <w:rFonts w:ascii="Calibri" w:eastAsia="Palatino Linotype" w:hAnsi="Calibri" w:cs="Calibri"/>
        </w:rPr>
        <w:t>A</w:t>
      </w:r>
      <w:r w:rsidRPr="00F41CDE">
        <w:rPr>
          <w:rStyle w:val="span"/>
          <w:rFonts w:ascii="Calibri" w:eastAsia="Palatino Linotype" w:hAnsi="Calibri" w:cs="Calibri"/>
        </w:rPr>
        <w:t>nalyze customer purchase behavior data for insurance policies, focusing on purchase amount and demographic factors like age, gender, marital status, and location.</w:t>
      </w:r>
    </w:p>
    <w:p w14:paraId="67107FE0" w14:textId="77777777" w:rsidR="004A5679" w:rsidRPr="00866BA1" w:rsidRDefault="004A5679"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Used Tableau for Visualization and Reporting</w:t>
      </w:r>
    </w:p>
    <w:p w14:paraId="3A98D97F" w14:textId="2A53C2EF" w:rsidR="004A5679" w:rsidRPr="004A5679" w:rsidRDefault="004A5679"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 xml:space="preserve">Created Rich dashboards using </w:t>
      </w:r>
      <w:r w:rsidRPr="00BD5EF0">
        <w:rPr>
          <w:rStyle w:val="span"/>
          <w:rFonts w:ascii="Calibri" w:eastAsia="Palatino Linotype" w:hAnsi="Calibri" w:cs="Calibri"/>
          <w:b/>
          <w:bCs/>
        </w:rPr>
        <w:t>Tableau</w:t>
      </w:r>
      <w:r w:rsidRPr="00866BA1">
        <w:rPr>
          <w:rStyle w:val="span"/>
          <w:rFonts w:ascii="Calibri" w:eastAsia="Palatino Linotype" w:hAnsi="Calibri" w:cs="Calibri"/>
        </w:rPr>
        <w:t xml:space="preserve"> Dashboard and prepared user stories to create compelling dashboards to deliver actionable insights.</w:t>
      </w:r>
    </w:p>
    <w:p w14:paraId="7F61F2B9" w14:textId="5E831097" w:rsidR="00110F88" w:rsidRPr="00866BA1"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Building, publishing customized interactive reports and dashboards</w:t>
      </w:r>
      <w:r w:rsidR="00A9725F" w:rsidRPr="00866BA1">
        <w:rPr>
          <w:rStyle w:val="span"/>
          <w:rFonts w:ascii="Calibri" w:eastAsia="Palatino Linotype" w:hAnsi="Calibri" w:cs="Calibri"/>
        </w:rPr>
        <w:t>.</w:t>
      </w:r>
    </w:p>
    <w:p w14:paraId="67789319" w14:textId="778676F1" w:rsidR="00110F88" w:rsidRPr="00866BA1"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Created action filters, parameters, and calculated sets for preparing dashboards and worksheets in Tableau</w:t>
      </w:r>
      <w:r w:rsidR="00BD5EF0">
        <w:rPr>
          <w:rStyle w:val="span"/>
          <w:rFonts w:ascii="Calibri" w:eastAsia="Palatino Linotype" w:hAnsi="Calibri" w:cs="Calibri"/>
        </w:rPr>
        <w:t>.</w:t>
      </w:r>
    </w:p>
    <w:p w14:paraId="3A8BA1DD" w14:textId="77777777" w:rsidR="00110F88" w:rsidRPr="00866BA1"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Developed Tableau workbooks from multiple data sources using Data Blending</w:t>
      </w:r>
    </w:p>
    <w:p w14:paraId="19CD7799" w14:textId="7C8DF71B" w:rsidR="00110F88" w:rsidRPr="00866BA1"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Reporting by Regions, Products, Departments, Cost categories for various reports</w:t>
      </w:r>
      <w:r w:rsidR="00BD5EF0">
        <w:rPr>
          <w:rStyle w:val="span"/>
          <w:rFonts w:ascii="Calibri" w:eastAsia="Palatino Linotype" w:hAnsi="Calibri" w:cs="Calibri"/>
        </w:rPr>
        <w:t>.</w:t>
      </w:r>
    </w:p>
    <w:p w14:paraId="7A71FA07" w14:textId="6D4DB4E0" w:rsidR="00110F88" w:rsidRPr="00866BA1"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Generated Dashboards with Quick filters, Parameters and sets to handle views more efficiently</w:t>
      </w:r>
      <w:r w:rsidR="00BD5EF0">
        <w:rPr>
          <w:rStyle w:val="span"/>
          <w:rFonts w:ascii="Calibri" w:eastAsia="Palatino Linotype" w:hAnsi="Calibri" w:cs="Calibri"/>
        </w:rPr>
        <w:t>.</w:t>
      </w:r>
    </w:p>
    <w:p w14:paraId="0191C965" w14:textId="7F4D1FF1" w:rsidR="00110F88" w:rsidRPr="00866BA1"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 xml:space="preserve">Generated context filters and data source filters while handling huge </w:t>
      </w:r>
      <w:r w:rsidR="00BD5EF0" w:rsidRPr="00866BA1">
        <w:rPr>
          <w:rStyle w:val="span"/>
          <w:rFonts w:ascii="Calibri" w:eastAsia="Palatino Linotype" w:hAnsi="Calibri" w:cs="Calibri"/>
        </w:rPr>
        <w:t>volumes</w:t>
      </w:r>
      <w:r w:rsidRPr="00866BA1">
        <w:rPr>
          <w:rStyle w:val="span"/>
          <w:rFonts w:ascii="Calibri" w:eastAsia="Palatino Linotype" w:hAnsi="Calibri" w:cs="Calibri"/>
        </w:rPr>
        <w:t xml:space="preserve"> of data</w:t>
      </w:r>
      <w:r w:rsidR="00BD5EF0">
        <w:rPr>
          <w:rStyle w:val="span"/>
          <w:rFonts w:ascii="Calibri" w:eastAsia="Palatino Linotype" w:hAnsi="Calibri" w:cs="Calibri"/>
        </w:rPr>
        <w:t>.</w:t>
      </w:r>
    </w:p>
    <w:p w14:paraId="50E7DC11" w14:textId="1CEAB911" w:rsidR="00110F88" w:rsidRPr="00866BA1"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 xml:space="preserve">Developed visualizations using sets, Parameters, Calculated Fields, Dynamic sorting, Filtering, Parameter driven </w:t>
      </w:r>
      <w:r w:rsidR="00BD5EF0" w:rsidRPr="00866BA1">
        <w:rPr>
          <w:rStyle w:val="span"/>
          <w:rFonts w:ascii="Calibri" w:eastAsia="Palatino Linotype" w:hAnsi="Calibri" w:cs="Calibri"/>
        </w:rPr>
        <w:t>analysis.</w:t>
      </w:r>
    </w:p>
    <w:p w14:paraId="69F250BD" w14:textId="73CA7B18" w:rsidR="00110F88" w:rsidRPr="00866BA1"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Built dashboards for measures with forecast, trend line and reference lines</w:t>
      </w:r>
      <w:r w:rsidR="00BD5EF0">
        <w:rPr>
          <w:rStyle w:val="span"/>
          <w:rFonts w:ascii="Calibri" w:eastAsia="Palatino Linotype" w:hAnsi="Calibri" w:cs="Calibri"/>
        </w:rPr>
        <w:t>.</w:t>
      </w:r>
    </w:p>
    <w:p w14:paraId="101062CA" w14:textId="39E13138" w:rsidR="00110F88"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Published Workbooks by creating user filters so that only appropriate teams can view it</w:t>
      </w:r>
      <w:r w:rsidR="00BD5EF0">
        <w:rPr>
          <w:rStyle w:val="span"/>
          <w:rFonts w:ascii="Calibri" w:eastAsia="Palatino Linotype" w:hAnsi="Calibri" w:cs="Calibri"/>
        </w:rPr>
        <w:t>.</w:t>
      </w:r>
    </w:p>
    <w:p w14:paraId="702934AE" w14:textId="67F515C5" w:rsidR="00BD5EF0" w:rsidRPr="00BD5EF0" w:rsidRDefault="00BD5EF0"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Created static reports (dashboards) in the areas of Revenue, Forecast, Budget &amp; Expense, Profit &amp; Loss, Headcount, and other ad-hoc reports for business leaders.</w:t>
      </w:r>
    </w:p>
    <w:p w14:paraId="5FAAAA16" w14:textId="4438219F" w:rsidR="00110F88" w:rsidRPr="00866BA1"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Gathered data using SQL Server, Oracle, MS Access and</w:t>
      </w:r>
      <w:r w:rsidR="00546034">
        <w:rPr>
          <w:rStyle w:val="span"/>
          <w:rFonts w:ascii="Calibri" w:eastAsia="Palatino Linotype" w:hAnsi="Calibri" w:cs="Calibri"/>
        </w:rPr>
        <w:t xml:space="preserve"> Excel</w:t>
      </w:r>
      <w:r w:rsidR="00BD5EF0" w:rsidRPr="00866BA1">
        <w:rPr>
          <w:rStyle w:val="span"/>
          <w:rFonts w:ascii="Calibri" w:eastAsia="Palatino Linotype" w:hAnsi="Calibri" w:cs="Calibri"/>
        </w:rPr>
        <w:t>.</w:t>
      </w:r>
    </w:p>
    <w:p w14:paraId="314BEB81" w14:textId="5888CB02" w:rsidR="00110F88" w:rsidRPr="00866BA1"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 xml:space="preserve">Proactively evaluated business landscape and requirements and identified explicit and implicit </w:t>
      </w:r>
      <w:r w:rsidR="00BD5EF0" w:rsidRPr="00866BA1">
        <w:rPr>
          <w:rStyle w:val="span"/>
          <w:rFonts w:ascii="Calibri" w:eastAsia="Palatino Linotype" w:hAnsi="Calibri" w:cs="Calibri"/>
        </w:rPr>
        <w:t>needs.</w:t>
      </w:r>
    </w:p>
    <w:p w14:paraId="4BF184B2" w14:textId="3A0508BD" w:rsidR="00110F88"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 xml:space="preserve">Analyzed, designed, and optimized business processes for better performance and </w:t>
      </w:r>
      <w:r w:rsidR="00BD5EF0" w:rsidRPr="00866BA1">
        <w:rPr>
          <w:rStyle w:val="span"/>
          <w:rFonts w:ascii="Calibri" w:eastAsia="Palatino Linotype" w:hAnsi="Calibri" w:cs="Calibri"/>
        </w:rPr>
        <w:t>reporting.</w:t>
      </w:r>
    </w:p>
    <w:p w14:paraId="3C097E96" w14:textId="77777777" w:rsidR="00855AB1" w:rsidRPr="00855AB1" w:rsidRDefault="00855AB1" w:rsidP="00014212">
      <w:pPr>
        <w:pStyle w:val="ulli"/>
        <w:numPr>
          <w:ilvl w:val="0"/>
          <w:numId w:val="5"/>
        </w:numPr>
        <w:spacing w:line="276" w:lineRule="auto"/>
        <w:ind w:left="460" w:hanging="210"/>
        <w:rPr>
          <w:rStyle w:val="span"/>
          <w:rFonts w:ascii="Calibri" w:eastAsia="Palatino Linotype" w:hAnsi="Calibri" w:cs="Calibri"/>
        </w:rPr>
      </w:pPr>
      <w:r w:rsidRPr="00855AB1">
        <w:rPr>
          <w:rStyle w:val="span"/>
          <w:rFonts w:ascii="Calibri" w:eastAsia="Palatino Linotype" w:hAnsi="Calibri" w:cs="Calibri"/>
        </w:rPr>
        <w:t xml:space="preserve">Involved in Unit Testing of the Dashboards.   </w:t>
      </w:r>
    </w:p>
    <w:p w14:paraId="12149E4C" w14:textId="14B321AA" w:rsidR="00855AB1" w:rsidRPr="00855AB1" w:rsidRDefault="00855AB1" w:rsidP="00014212">
      <w:pPr>
        <w:pStyle w:val="ulli"/>
        <w:numPr>
          <w:ilvl w:val="0"/>
          <w:numId w:val="5"/>
        </w:numPr>
        <w:spacing w:line="276" w:lineRule="auto"/>
        <w:ind w:left="460" w:hanging="210"/>
        <w:rPr>
          <w:rStyle w:val="span"/>
          <w:rFonts w:ascii="Calibri" w:eastAsia="Palatino Linotype" w:hAnsi="Calibri" w:cs="Calibri"/>
        </w:rPr>
      </w:pPr>
      <w:r w:rsidRPr="00855AB1">
        <w:rPr>
          <w:rStyle w:val="span"/>
          <w:rFonts w:ascii="Calibri" w:eastAsia="Palatino Linotype" w:hAnsi="Calibri" w:cs="Calibri"/>
        </w:rPr>
        <w:lastRenderedPageBreak/>
        <w:t xml:space="preserve">Worked with Snowflake and Oracle databases.   </w:t>
      </w:r>
    </w:p>
    <w:p w14:paraId="0B7C7FAD" w14:textId="77777777" w:rsidR="00110F88" w:rsidRDefault="00772134" w:rsidP="00014212">
      <w:pPr>
        <w:pStyle w:val="ulli"/>
        <w:numPr>
          <w:ilvl w:val="0"/>
          <w:numId w:val="5"/>
        </w:numPr>
        <w:spacing w:line="276" w:lineRule="auto"/>
        <w:ind w:left="460" w:hanging="210"/>
        <w:rPr>
          <w:rStyle w:val="span"/>
          <w:rFonts w:ascii="Calibri" w:eastAsia="Palatino Linotype" w:hAnsi="Calibri" w:cs="Calibri"/>
        </w:rPr>
      </w:pPr>
      <w:r w:rsidRPr="00866BA1">
        <w:rPr>
          <w:rStyle w:val="span"/>
          <w:rFonts w:ascii="Calibri" w:eastAsia="Palatino Linotype" w:hAnsi="Calibri" w:cs="Calibri"/>
        </w:rPr>
        <w:t>Created executive level presentations using Microsoft Power Point.</w:t>
      </w:r>
    </w:p>
    <w:p w14:paraId="22D2EE31" w14:textId="77777777" w:rsidR="00855AB1" w:rsidRDefault="00855AB1" w:rsidP="00014212">
      <w:pPr>
        <w:pStyle w:val="ulli"/>
        <w:numPr>
          <w:ilvl w:val="0"/>
          <w:numId w:val="5"/>
        </w:numPr>
        <w:spacing w:line="276" w:lineRule="auto"/>
        <w:ind w:left="460" w:hanging="210"/>
        <w:rPr>
          <w:rStyle w:val="span"/>
          <w:rFonts w:ascii="Calibri" w:eastAsia="Palatino Linotype" w:hAnsi="Calibri" w:cs="Calibri"/>
        </w:rPr>
      </w:pPr>
      <w:r w:rsidRPr="00855AB1">
        <w:rPr>
          <w:rStyle w:val="span"/>
          <w:rFonts w:ascii="Calibri" w:eastAsia="Palatino Linotype" w:hAnsi="Calibri" w:cs="Calibri"/>
        </w:rPr>
        <w:t xml:space="preserve">Explain results on complex models in simpler terms to stakeholders. </w:t>
      </w:r>
    </w:p>
    <w:p w14:paraId="68F0CD3C" w14:textId="0881AFA1" w:rsidR="00855AB1" w:rsidRDefault="00855AB1" w:rsidP="00014212">
      <w:pPr>
        <w:pStyle w:val="ulli"/>
        <w:numPr>
          <w:ilvl w:val="0"/>
          <w:numId w:val="5"/>
        </w:numPr>
        <w:spacing w:line="276" w:lineRule="auto"/>
        <w:ind w:left="460" w:hanging="210"/>
        <w:rPr>
          <w:rStyle w:val="span"/>
          <w:rFonts w:ascii="Calibri" w:eastAsia="Palatino Linotype" w:hAnsi="Calibri" w:cs="Calibri"/>
        </w:rPr>
      </w:pPr>
      <w:r w:rsidRPr="00546034">
        <w:rPr>
          <w:rStyle w:val="span"/>
          <w:rFonts w:ascii="Calibri" w:eastAsia="Palatino Linotype" w:hAnsi="Calibri" w:cs="Calibri"/>
        </w:rPr>
        <w:t xml:space="preserve">Used </w:t>
      </w:r>
      <w:r w:rsidRPr="00546034">
        <w:rPr>
          <w:rStyle w:val="span"/>
          <w:rFonts w:ascii="Calibri" w:eastAsia="Palatino Linotype" w:hAnsi="Calibri" w:cs="Calibri"/>
          <w:b/>
          <w:bCs/>
        </w:rPr>
        <w:t>Excel</w:t>
      </w:r>
      <w:r w:rsidRPr="00546034">
        <w:rPr>
          <w:rStyle w:val="span"/>
          <w:rFonts w:ascii="Calibri" w:eastAsia="Palatino Linotype" w:hAnsi="Calibri" w:cs="Calibri"/>
        </w:rPr>
        <w:t xml:space="preserve"> Pivot tables, Conditional formatting, Lookup formulas and charting as part of analysis</w:t>
      </w:r>
      <w:r>
        <w:rPr>
          <w:rStyle w:val="span"/>
          <w:rFonts w:ascii="Calibri" w:eastAsia="Palatino Linotype" w:hAnsi="Calibri" w:cs="Calibri"/>
        </w:rPr>
        <w:t>.</w:t>
      </w:r>
      <w:r w:rsidRPr="00855AB1">
        <w:rPr>
          <w:rStyle w:val="span"/>
          <w:rFonts w:ascii="Calibri" w:eastAsia="Palatino Linotype" w:hAnsi="Calibri" w:cs="Calibri"/>
        </w:rPr>
        <w:t xml:space="preserve"> </w:t>
      </w:r>
    </w:p>
    <w:p w14:paraId="5950D080" w14:textId="77777777" w:rsidR="00BE3126" w:rsidRDefault="00BE3126" w:rsidP="00014212">
      <w:pPr>
        <w:spacing w:after="162" w:line="276" w:lineRule="auto"/>
        <w:ind w:right="201"/>
        <w:rPr>
          <w:rFonts w:ascii="Calibri" w:eastAsia="Calibri" w:hAnsi="Calibri" w:cs="Calibri"/>
          <w:b/>
        </w:rPr>
      </w:pPr>
    </w:p>
    <w:p w14:paraId="35AA00C2" w14:textId="79CE28AE" w:rsidR="00594748" w:rsidRDefault="00BE3126" w:rsidP="00014212">
      <w:pPr>
        <w:spacing w:after="162" w:line="276" w:lineRule="auto"/>
        <w:ind w:right="201"/>
        <w:rPr>
          <w:rFonts w:ascii="Calibri" w:hAnsi="Calibri" w:cs="Calibri"/>
        </w:rPr>
      </w:pPr>
      <w:r w:rsidRPr="00BE3126">
        <w:rPr>
          <w:rFonts w:ascii="Calibri" w:eastAsia="Calibri" w:hAnsi="Calibri" w:cs="Calibri"/>
          <w:b/>
        </w:rPr>
        <w:t>Technologies used:</w:t>
      </w:r>
      <w:r w:rsidRPr="00BE3126">
        <w:rPr>
          <w:rFonts w:ascii="Calibri" w:hAnsi="Calibri" w:cs="Calibri"/>
        </w:rPr>
        <w:t xml:space="preserve"> </w:t>
      </w:r>
      <w:r w:rsidR="00B0138C" w:rsidRPr="00BE3126">
        <w:rPr>
          <w:rFonts w:ascii="Calibri" w:hAnsi="Calibri" w:cs="Calibri"/>
        </w:rPr>
        <w:t>Tableau</w:t>
      </w:r>
      <w:r w:rsidR="00B0138C">
        <w:rPr>
          <w:rFonts w:ascii="Calibri" w:hAnsi="Calibri" w:cs="Calibri"/>
        </w:rPr>
        <w:t>, SQL</w:t>
      </w:r>
      <w:r>
        <w:rPr>
          <w:rFonts w:ascii="Calibri" w:hAnsi="Calibri" w:cs="Calibri"/>
        </w:rPr>
        <w:t>,</w:t>
      </w:r>
      <w:r w:rsidRPr="00BE3126">
        <w:rPr>
          <w:rFonts w:ascii="Calibri" w:hAnsi="Calibri" w:cs="Calibri"/>
        </w:rPr>
        <w:t xml:space="preserve"> Oracle, Excel   </w:t>
      </w:r>
    </w:p>
    <w:p w14:paraId="78BFCA8A" w14:textId="77777777" w:rsidR="00E520F2" w:rsidRDefault="00E520F2" w:rsidP="00014212">
      <w:pPr>
        <w:spacing w:after="162" w:line="276" w:lineRule="auto"/>
        <w:ind w:right="201"/>
        <w:rPr>
          <w:rFonts w:ascii="Calibri" w:hAnsi="Calibri" w:cs="Calibri"/>
        </w:rPr>
      </w:pPr>
    </w:p>
    <w:p w14:paraId="5CA26D73" w14:textId="13560DED" w:rsidR="00BE3126" w:rsidRPr="00744483" w:rsidRDefault="00744483" w:rsidP="00014212">
      <w:pPr>
        <w:pStyle w:val="BodyText"/>
        <w:spacing w:line="276" w:lineRule="auto"/>
        <w:rPr>
          <w:rStyle w:val="span"/>
          <w:rFonts w:ascii="Calibri" w:eastAsia="Palatino Linotype" w:hAnsi="Calibri" w:cs="Calibri"/>
          <w:b/>
          <w:bCs/>
          <w:lang w:val="en-US" w:eastAsia="en-US"/>
        </w:rPr>
      </w:pPr>
      <w:r w:rsidRPr="00866BA1">
        <w:rPr>
          <w:rStyle w:val="span"/>
          <w:rFonts w:ascii="Calibri" w:eastAsia="Palatino Linotype" w:hAnsi="Calibri" w:cs="Calibri"/>
          <w:b/>
          <w:bCs/>
          <w:lang w:val="en-US" w:eastAsia="en-US"/>
        </w:rPr>
        <w:t>Tableau Developer</w:t>
      </w:r>
    </w:p>
    <w:p w14:paraId="1319247C" w14:textId="4562B7A1" w:rsidR="00596997" w:rsidRDefault="00596997" w:rsidP="00014212">
      <w:pPr>
        <w:pStyle w:val="BodyText"/>
        <w:spacing w:line="276" w:lineRule="auto"/>
        <w:rPr>
          <w:rStyle w:val="span"/>
          <w:rFonts w:ascii="Calibri" w:eastAsia="Palatino Linotype" w:hAnsi="Calibri" w:cs="Calibri"/>
          <w:b/>
          <w:bCs/>
          <w:lang w:val="en-US" w:eastAsia="en-US"/>
        </w:rPr>
      </w:pPr>
      <w:r>
        <w:rPr>
          <w:rStyle w:val="span"/>
          <w:rFonts w:ascii="Calibri" w:eastAsia="Palatino Linotype" w:hAnsi="Calibri" w:cs="Calibri"/>
          <w:b/>
          <w:bCs/>
          <w:lang w:val="en-US"/>
        </w:rPr>
        <w:t>Client:</w:t>
      </w:r>
      <w:r w:rsidR="0062198B">
        <w:rPr>
          <w:rStyle w:val="span"/>
          <w:rFonts w:ascii="Calibri" w:eastAsia="Palatino Linotype" w:hAnsi="Calibri" w:cs="Calibri"/>
          <w:b/>
          <w:bCs/>
          <w:lang w:val="en-US"/>
        </w:rPr>
        <w:t xml:space="preserve"> Western Union</w:t>
      </w:r>
      <w:r w:rsidR="00744483">
        <w:rPr>
          <w:rStyle w:val="span"/>
          <w:rFonts w:ascii="Calibri" w:eastAsia="Palatino Linotype" w:hAnsi="Calibri" w:cs="Calibri"/>
          <w:b/>
          <w:bCs/>
          <w:lang w:val="en-US"/>
        </w:rPr>
        <w:t xml:space="preserve">                                                                                                               </w:t>
      </w:r>
      <w:proofErr w:type="gramStart"/>
      <w:r w:rsidR="00744483">
        <w:rPr>
          <w:rStyle w:val="span"/>
          <w:rFonts w:ascii="Calibri" w:eastAsia="Palatino Linotype" w:hAnsi="Calibri" w:cs="Calibri"/>
          <w:b/>
          <w:bCs/>
          <w:lang w:val="en-US"/>
        </w:rPr>
        <w:t xml:space="preserve">  </w:t>
      </w:r>
      <w:r w:rsidR="00A9725F" w:rsidRPr="00866BA1">
        <w:rPr>
          <w:rStyle w:val="span"/>
          <w:rFonts w:ascii="Calibri" w:eastAsia="Palatino Linotype" w:hAnsi="Calibri" w:cs="Calibri"/>
          <w:b/>
          <w:bCs/>
          <w:lang w:val="en-US" w:eastAsia="en-US"/>
        </w:rPr>
        <w:t xml:space="preserve"> </w:t>
      </w:r>
      <w:r w:rsidR="00744483">
        <w:rPr>
          <w:rStyle w:val="span"/>
          <w:rFonts w:ascii="Calibri" w:eastAsia="Palatino Linotype" w:hAnsi="Calibri" w:cs="Calibri"/>
          <w:lang w:val="en-US" w:eastAsia="en-US"/>
        </w:rPr>
        <w:t>(</w:t>
      </w:r>
      <w:proofErr w:type="gramEnd"/>
      <w:r w:rsidR="00744483" w:rsidRPr="00596997">
        <w:rPr>
          <w:rStyle w:val="span"/>
          <w:rFonts w:ascii="Calibri" w:eastAsia="Palatino Linotype" w:hAnsi="Calibri" w:cs="Calibri"/>
          <w:sz w:val="20"/>
          <w:szCs w:val="20"/>
          <w:lang w:val="en-US" w:eastAsia="en-US"/>
        </w:rPr>
        <w:t>04</w:t>
      </w:r>
      <w:r w:rsidR="00744483" w:rsidRPr="00596997">
        <w:rPr>
          <w:rStyle w:val="span"/>
          <w:rFonts w:ascii="Calibri" w:eastAsia="Palatino Linotype" w:hAnsi="Calibri" w:cs="Calibri"/>
          <w:sz w:val="20"/>
          <w:szCs w:val="20"/>
          <w:lang w:eastAsia="en-US"/>
        </w:rPr>
        <w:t>/</w:t>
      </w:r>
      <w:r w:rsidR="00744483" w:rsidRPr="00596997">
        <w:rPr>
          <w:rStyle w:val="span"/>
          <w:rFonts w:ascii="Calibri" w:eastAsia="Palatino Linotype" w:hAnsi="Calibri" w:cs="Calibri"/>
          <w:sz w:val="20"/>
          <w:szCs w:val="20"/>
          <w:lang w:val="en-US" w:eastAsia="en-US"/>
        </w:rPr>
        <w:t>2016</w:t>
      </w:r>
      <w:r w:rsidR="00744483" w:rsidRPr="00596997">
        <w:rPr>
          <w:rStyle w:val="span"/>
          <w:rFonts w:ascii="Calibri" w:eastAsia="Palatino Linotype" w:hAnsi="Calibri" w:cs="Calibri"/>
          <w:sz w:val="20"/>
          <w:szCs w:val="20"/>
          <w:lang w:eastAsia="en-US"/>
        </w:rPr>
        <w:t xml:space="preserve"> </w:t>
      </w:r>
      <w:r w:rsidR="00744483" w:rsidRPr="00596997">
        <w:rPr>
          <w:rStyle w:val="span"/>
          <w:rFonts w:ascii="Calibri" w:eastAsia="Palatino Linotype" w:hAnsi="Calibri" w:cs="Calibri"/>
          <w:sz w:val="20"/>
          <w:szCs w:val="20"/>
          <w:lang w:val="en-US" w:eastAsia="en-US"/>
        </w:rPr>
        <w:t xml:space="preserve">to </w:t>
      </w:r>
      <w:r w:rsidR="00744483" w:rsidRPr="00596997">
        <w:rPr>
          <w:rStyle w:val="span"/>
          <w:rFonts w:ascii="Calibri" w:eastAsia="Palatino Linotype" w:hAnsi="Calibri" w:cs="Calibri"/>
          <w:sz w:val="20"/>
          <w:szCs w:val="20"/>
          <w:lang w:eastAsia="en-US"/>
        </w:rPr>
        <w:t>08/</w:t>
      </w:r>
      <w:r w:rsidR="00744483" w:rsidRPr="00596997">
        <w:rPr>
          <w:rStyle w:val="span"/>
          <w:rFonts w:ascii="Calibri" w:eastAsia="Palatino Linotype" w:hAnsi="Calibri" w:cs="Calibri"/>
          <w:sz w:val="20"/>
          <w:szCs w:val="20"/>
          <w:lang w:val="en-US" w:eastAsia="en-US"/>
        </w:rPr>
        <w:t>2017</w:t>
      </w:r>
      <w:r w:rsidR="00744483">
        <w:rPr>
          <w:rStyle w:val="span"/>
          <w:rFonts w:ascii="Calibri" w:eastAsia="Palatino Linotype" w:hAnsi="Calibri" w:cs="Calibri"/>
          <w:sz w:val="20"/>
          <w:szCs w:val="20"/>
          <w:lang w:val="en-US" w:eastAsia="en-US"/>
        </w:rPr>
        <w:t>)</w:t>
      </w:r>
    </w:p>
    <w:p w14:paraId="32F6BFCA" w14:textId="0EFF71CD" w:rsidR="00A9725F" w:rsidRPr="00866BA1" w:rsidRDefault="00596997" w:rsidP="00014212">
      <w:pPr>
        <w:pStyle w:val="BodyText"/>
        <w:spacing w:line="276" w:lineRule="auto"/>
        <w:rPr>
          <w:rStyle w:val="span"/>
          <w:rFonts w:ascii="Calibri" w:eastAsia="Palatino Linotype" w:hAnsi="Calibri" w:cs="Calibri"/>
          <w:lang w:val="en-US" w:eastAsia="en-US"/>
        </w:rPr>
      </w:pPr>
      <w:r>
        <w:rPr>
          <w:rStyle w:val="span"/>
          <w:rFonts w:ascii="Calibri" w:eastAsia="Palatino Linotype" w:hAnsi="Calibri" w:cs="Calibri"/>
          <w:b/>
          <w:bCs/>
          <w:lang w:val="en-US" w:eastAsia="en-US"/>
        </w:rPr>
        <w:t>Location: Hyderabad,</w:t>
      </w:r>
      <w:r w:rsidRPr="00866BA1">
        <w:rPr>
          <w:rStyle w:val="span"/>
          <w:rFonts w:ascii="Calibri" w:eastAsia="Palatino Linotype" w:hAnsi="Calibri" w:cs="Calibri"/>
          <w:b/>
          <w:bCs/>
          <w:lang w:val="en-US" w:eastAsia="en-US"/>
        </w:rPr>
        <w:t xml:space="preserve"> India</w:t>
      </w:r>
      <w:r w:rsidR="00A9725F" w:rsidRPr="00866BA1">
        <w:rPr>
          <w:rStyle w:val="span"/>
          <w:rFonts w:ascii="Calibri" w:eastAsia="Palatino Linotype" w:hAnsi="Calibri" w:cs="Calibri"/>
          <w:lang w:val="en-US" w:eastAsia="en-US"/>
        </w:rPr>
        <w:t xml:space="preserve"> </w:t>
      </w:r>
    </w:p>
    <w:p w14:paraId="1308D256" w14:textId="77777777" w:rsidR="00E520F2" w:rsidRPr="00D844F4" w:rsidRDefault="00CA3605" w:rsidP="00014212">
      <w:pPr>
        <w:pStyle w:val="BodyText"/>
        <w:spacing w:line="276" w:lineRule="auto"/>
        <w:rPr>
          <w:rStyle w:val="span"/>
          <w:rFonts w:ascii="Calibri" w:eastAsia="Palatino Linotype" w:hAnsi="Calibri" w:cs="Calibri"/>
          <w:b/>
          <w:bCs/>
          <w:lang w:val="en-US" w:eastAsia="en-US"/>
        </w:rPr>
      </w:pPr>
      <w:r w:rsidRPr="00D844F4">
        <w:rPr>
          <w:rStyle w:val="span"/>
          <w:rFonts w:ascii="Calibri" w:eastAsia="Palatino Linotype" w:hAnsi="Calibri" w:cs="Calibri"/>
          <w:b/>
          <w:bCs/>
          <w:lang w:val="en-US" w:eastAsia="en-US"/>
        </w:rPr>
        <w:t xml:space="preserve">Project: </w:t>
      </w:r>
      <w:r w:rsidR="0062198B" w:rsidRPr="00D844F4">
        <w:rPr>
          <w:rStyle w:val="span"/>
          <w:rFonts w:ascii="Calibri" w:eastAsia="Palatino Linotype" w:hAnsi="Calibri" w:cs="Calibri"/>
          <w:b/>
          <w:bCs/>
          <w:lang w:val="en-US" w:eastAsia="en-US"/>
        </w:rPr>
        <w:t>Enhancing Operational Efficiency in Western Union's Global Money Transfer Services</w:t>
      </w:r>
      <w:r w:rsidR="00D91529" w:rsidRPr="00D844F4">
        <w:rPr>
          <w:rStyle w:val="span"/>
          <w:rFonts w:ascii="Calibri" w:eastAsia="Palatino Linotype" w:hAnsi="Calibri" w:cs="Calibri"/>
          <w:b/>
          <w:bCs/>
          <w:lang w:val="en-US" w:eastAsia="en-US"/>
        </w:rPr>
        <w:t xml:space="preserve"> </w:t>
      </w:r>
    </w:p>
    <w:p w14:paraId="2858CBB8" w14:textId="6CF84F0B" w:rsidR="00A9725F" w:rsidRDefault="00D844F4" w:rsidP="00014212">
      <w:pPr>
        <w:pStyle w:val="BodyText"/>
        <w:spacing w:line="276" w:lineRule="auto"/>
        <w:rPr>
          <w:rFonts w:ascii="Calibri" w:hAnsi="Calibri" w:cs="Calibri"/>
          <w:color w:val="0D0D0D"/>
          <w:sz w:val="24"/>
          <w:szCs w:val="24"/>
          <w:shd w:val="clear" w:color="auto" w:fill="FFFFFF"/>
        </w:rPr>
      </w:pPr>
      <w:r w:rsidRPr="00D844F4">
        <w:rPr>
          <w:rStyle w:val="span"/>
          <w:rFonts w:ascii="Calibri" w:eastAsia="Palatino Linotype" w:hAnsi="Calibri" w:cs="Calibri"/>
          <w:b/>
          <w:bCs/>
          <w:lang w:val="en-US" w:eastAsia="en-US"/>
        </w:rPr>
        <w:t>Description:</w:t>
      </w:r>
      <w:r>
        <w:rPr>
          <w:rFonts w:ascii="Calibri" w:hAnsi="Calibri" w:cs="Calibri"/>
          <w:color w:val="0D0D0D"/>
          <w:sz w:val="24"/>
          <w:szCs w:val="24"/>
          <w:shd w:val="clear" w:color="auto" w:fill="FFFFFF"/>
          <w:lang w:val="en-US"/>
        </w:rPr>
        <w:t xml:space="preserve"> </w:t>
      </w:r>
      <w:r w:rsidR="00D91529" w:rsidRPr="00D91529">
        <w:rPr>
          <w:rFonts w:ascii="Calibri" w:hAnsi="Calibri" w:cs="Calibri"/>
          <w:color w:val="0D0D0D"/>
          <w:sz w:val="24"/>
          <w:szCs w:val="24"/>
          <w:shd w:val="clear" w:color="auto" w:fill="FFFFFF"/>
        </w:rPr>
        <w:t>Western Union, a global leader in money transfer services, aims to optimize its operational efficiency to meet the increasing demands of its customers and streamline its processes. This project focuses on leveraging Tableau to analyze transaction data, identify areas for improvement, and implement strategies to enhance operational efficiency in Western Union's global money transfer services.</w:t>
      </w:r>
    </w:p>
    <w:p w14:paraId="5EBFED64" w14:textId="77777777" w:rsidR="00D91529" w:rsidRPr="00D91529" w:rsidRDefault="00D91529" w:rsidP="00014212">
      <w:pPr>
        <w:pStyle w:val="BodyText"/>
        <w:spacing w:line="276" w:lineRule="auto"/>
        <w:rPr>
          <w:rStyle w:val="span"/>
          <w:rFonts w:ascii="Calibri" w:eastAsia="Palatino Linotype" w:hAnsi="Calibri" w:cs="Calibri"/>
        </w:rPr>
      </w:pPr>
    </w:p>
    <w:p w14:paraId="25B77550" w14:textId="77777777" w:rsidR="00A9725F" w:rsidRPr="0062198B" w:rsidRDefault="00A9725F" w:rsidP="00014212">
      <w:pPr>
        <w:pStyle w:val="Normal1"/>
        <w:widowControl w:val="0"/>
        <w:numPr>
          <w:ilvl w:val="0"/>
          <w:numId w:val="23"/>
        </w:numPr>
        <w:suppressAutoHyphens/>
        <w:spacing w:line="276" w:lineRule="auto"/>
        <w:textAlignment w:val="baseline"/>
        <w:rPr>
          <w:rStyle w:val="span"/>
          <w:rFonts w:ascii="Calibri" w:eastAsia="Palatino Linotype" w:hAnsi="Calibri" w:cs="Calibri"/>
          <w:color w:val="auto"/>
          <w:lang w:val="en-US"/>
        </w:rPr>
      </w:pPr>
      <w:r w:rsidRPr="0062198B">
        <w:rPr>
          <w:rStyle w:val="span"/>
          <w:rFonts w:ascii="Calibri" w:eastAsia="Palatino Linotype" w:hAnsi="Calibri" w:cs="Calibri"/>
          <w:color w:val="auto"/>
        </w:rPr>
        <w:t>Effectively interacted with Business Analysts and Data Modelers and defined Mapping documents and Design process for various Sources and Targets.</w:t>
      </w:r>
    </w:p>
    <w:p w14:paraId="5EEEB927" w14:textId="77777777" w:rsidR="00217680" w:rsidRPr="0062198B" w:rsidRDefault="00596997" w:rsidP="00014212">
      <w:pPr>
        <w:pStyle w:val="ListParagraph"/>
        <w:numPr>
          <w:ilvl w:val="0"/>
          <w:numId w:val="23"/>
        </w:numPr>
        <w:spacing w:line="276" w:lineRule="auto"/>
        <w:ind w:right="201"/>
        <w:rPr>
          <w:rFonts w:ascii="Calibri" w:hAnsi="Calibri" w:cs="Calibri"/>
        </w:rPr>
      </w:pPr>
      <w:r w:rsidRPr="0062198B">
        <w:rPr>
          <w:rFonts w:ascii="Calibri" w:hAnsi="Calibri" w:cs="Calibri"/>
        </w:rPr>
        <w:t>Adept at queries, requirement gathering, report writing, and presentation of findings.</w:t>
      </w:r>
    </w:p>
    <w:p w14:paraId="230A1497" w14:textId="66FD75C9" w:rsidR="00CA3605" w:rsidRPr="0062198B" w:rsidRDefault="00CA3605" w:rsidP="00014212">
      <w:pPr>
        <w:pStyle w:val="ListParagraph"/>
        <w:numPr>
          <w:ilvl w:val="0"/>
          <w:numId w:val="23"/>
        </w:numPr>
        <w:spacing w:after="111" w:line="276" w:lineRule="auto"/>
        <w:ind w:right="201"/>
        <w:rPr>
          <w:rFonts w:ascii="Calibri" w:hAnsi="Calibri" w:cs="Calibri"/>
        </w:rPr>
      </w:pPr>
      <w:r w:rsidRPr="0062198B">
        <w:rPr>
          <w:rFonts w:ascii="Calibri" w:hAnsi="Calibri" w:cs="Calibri"/>
        </w:rPr>
        <w:t xml:space="preserve">Analyze large datasets from different platforms to troubleshoot and investigate data relationship using Anaconda </w:t>
      </w:r>
      <w:r w:rsidRPr="0062198B">
        <w:rPr>
          <w:rFonts w:ascii="Calibri" w:eastAsia="Calibri" w:hAnsi="Calibri" w:cs="Calibri"/>
          <w:b/>
        </w:rPr>
        <w:t>Jupyter</w:t>
      </w:r>
      <w:r w:rsidRPr="0062198B">
        <w:rPr>
          <w:rFonts w:ascii="Calibri" w:hAnsi="Calibri" w:cs="Calibri"/>
        </w:rPr>
        <w:t xml:space="preserve"> Notebook.  </w:t>
      </w:r>
    </w:p>
    <w:p w14:paraId="522DDE37" w14:textId="77777777" w:rsidR="00217680" w:rsidRPr="0062198B" w:rsidRDefault="00217680" w:rsidP="00014212">
      <w:pPr>
        <w:pStyle w:val="ListParagraph"/>
        <w:numPr>
          <w:ilvl w:val="0"/>
          <w:numId w:val="23"/>
        </w:numPr>
        <w:spacing w:after="111" w:line="276" w:lineRule="auto"/>
        <w:ind w:right="201"/>
        <w:rPr>
          <w:rFonts w:ascii="Calibri" w:hAnsi="Calibri" w:cs="Calibri"/>
        </w:rPr>
      </w:pPr>
      <w:r w:rsidRPr="0062198B">
        <w:rPr>
          <w:rFonts w:ascii="Calibri" w:hAnsi="Calibri" w:cs="Calibri"/>
        </w:rPr>
        <w:t xml:space="preserve">Data cleaning, wrangling and transformations in </w:t>
      </w:r>
      <w:r w:rsidRPr="0062198B">
        <w:rPr>
          <w:rFonts w:ascii="Calibri" w:eastAsia="Calibri" w:hAnsi="Calibri" w:cs="Calibri"/>
          <w:b/>
        </w:rPr>
        <w:t>Python</w:t>
      </w:r>
      <w:r w:rsidRPr="0062198B">
        <w:rPr>
          <w:rFonts w:ascii="Calibri" w:hAnsi="Calibri" w:cs="Calibri"/>
        </w:rPr>
        <w:t xml:space="preserve"> and </w:t>
      </w:r>
      <w:r w:rsidRPr="0062198B">
        <w:rPr>
          <w:rFonts w:ascii="Calibri" w:eastAsia="Calibri" w:hAnsi="Calibri" w:cs="Calibri"/>
          <w:b/>
        </w:rPr>
        <w:t>SQL</w:t>
      </w:r>
      <w:r w:rsidRPr="0062198B">
        <w:rPr>
          <w:rFonts w:ascii="Calibri" w:hAnsi="Calibri" w:cs="Calibri"/>
        </w:rPr>
        <w:t xml:space="preserve"> </w:t>
      </w:r>
    </w:p>
    <w:p w14:paraId="44B2B8A6" w14:textId="015D65A1" w:rsidR="00217680" w:rsidRPr="0062198B" w:rsidRDefault="00217680" w:rsidP="00014212">
      <w:pPr>
        <w:pStyle w:val="Normal1"/>
        <w:widowControl w:val="0"/>
        <w:numPr>
          <w:ilvl w:val="0"/>
          <w:numId w:val="23"/>
        </w:numPr>
        <w:suppressAutoHyphens/>
        <w:spacing w:line="276" w:lineRule="auto"/>
        <w:textAlignment w:val="baseline"/>
        <w:rPr>
          <w:rStyle w:val="span"/>
          <w:rFonts w:ascii="Calibri" w:eastAsia="Palatino Linotype" w:hAnsi="Calibri" w:cs="Calibri"/>
          <w:color w:val="auto"/>
        </w:rPr>
      </w:pPr>
      <w:r w:rsidRPr="0062198B">
        <w:rPr>
          <w:rStyle w:val="span"/>
          <w:rFonts w:ascii="Calibri" w:eastAsia="Palatino Linotype" w:hAnsi="Calibri" w:cs="Calibri"/>
          <w:color w:val="auto"/>
        </w:rPr>
        <w:t xml:space="preserve">Used python libraries like </w:t>
      </w:r>
      <w:r w:rsidRPr="0062198B">
        <w:rPr>
          <w:rStyle w:val="span"/>
          <w:rFonts w:ascii="Calibri" w:eastAsia="Palatino Linotype" w:hAnsi="Calibri" w:cs="Calibri"/>
          <w:b/>
          <w:bCs/>
          <w:color w:val="auto"/>
        </w:rPr>
        <w:t>NumPy</w:t>
      </w:r>
      <w:r w:rsidRPr="0062198B">
        <w:rPr>
          <w:rStyle w:val="span"/>
          <w:rFonts w:ascii="Calibri" w:eastAsia="Palatino Linotype" w:hAnsi="Calibri" w:cs="Calibri"/>
          <w:color w:val="auto"/>
        </w:rPr>
        <w:t xml:space="preserve">, </w:t>
      </w:r>
      <w:r w:rsidRPr="0062198B">
        <w:rPr>
          <w:rStyle w:val="span"/>
          <w:rFonts w:ascii="Calibri" w:eastAsia="Palatino Linotype" w:hAnsi="Calibri" w:cs="Calibri"/>
          <w:b/>
          <w:bCs/>
          <w:color w:val="auto"/>
        </w:rPr>
        <w:t>Pandas</w:t>
      </w:r>
      <w:r w:rsidRPr="0062198B">
        <w:rPr>
          <w:rStyle w:val="span"/>
          <w:rFonts w:ascii="Calibri" w:eastAsia="Palatino Linotype" w:hAnsi="Calibri" w:cs="Calibri"/>
          <w:color w:val="auto"/>
        </w:rPr>
        <w:t xml:space="preserve"> for analysis purposes, while visualization libraries of </w:t>
      </w:r>
      <w:r w:rsidRPr="00510AB5">
        <w:rPr>
          <w:rStyle w:val="span"/>
          <w:rFonts w:ascii="Calibri" w:eastAsia="Palatino Linotype" w:hAnsi="Calibri" w:cs="Calibri"/>
          <w:color w:val="auto"/>
        </w:rPr>
        <w:t>Python</w:t>
      </w:r>
      <w:r w:rsidRPr="0062198B">
        <w:rPr>
          <w:rStyle w:val="span"/>
          <w:rFonts w:ascii="Calibri" w:eastAsia="Palatino Linotype" w:hAnsi="Calibri" w:cs="Calibri"/>
          <w:color w:val="auto"/>
        </w:rPr>
        <w:t xml:space="preserve"> like </w:t>
      </w:r>
      <w:r w:rsidRPr="0062198B">
        <w:rPr>
          <w:rStyle w:val="span"/>
          <w:rFonts w:ascii="Calibri" w:eastAsia="Palatino Linotype" w:hAnsi="Calibri" w:cs="Calibri"/>
          <w:b/>
          <w:bCs/>
          <w:color w:val="auto"/>
        </w:rPr>
        <w:t>Seaborn</w:t>
      </w:r>
      <w:r w:rsidRPr="0062198B">
        <w:rPr>
          <w:rStyle w:val="span"/>
          <w:rFonts w:ascii="Calibri" w:eastAsia="Palatino Linotype" w:hAnsi="Calibri" w:cs="Calibri"/>
          <w:color w:val="auto"/>
        </w:rPr>
        <w:t xml:space="preserve">, </w:t>
      </w:r>
      <w:r w:rsidRPr="0062198B">
        <w:rPr>
          <w:rStyle w:val="span"/>
          <w:rFonts w:ascii="Calibri" w:eastAsia="Palatino Linotype" w:hAnsi="Calibri" w:cs="Calibri"/>
          <w:b/>
          <w:bCs/>
          <w:color w:val="auto"/>
        </w:rPr>
        <w:t>Matplotlib</w:t>
      </w:r>
      <w:r w:rsidRPr="0062198B">
        <w:rPr>
          <w:rStyle w:val="span"/>
          <w:rFonts w:ascii="Calibri" w:eastAsia="Palatino Linotype" w:hAnsi="Calibri" w:cs="Calibri"/>
          <w:color w:val="auto"/>
        </w:rPr>
        <w:t xml:space="preserve"> for graphs plotting. Present the dashboards using BI analytics tools like </w:t>
      </w:r>
      <w:r w:rsidRPr="0062198B">
        <w:rPr>
          <w:rStyle w:val="span"/>
          <w:rFonts w:ascii="Calibri" w:eastAsia="Palatino Linotype" w:hAnsi="Calibri" w:cs="Calibri"/>
          <w:b/>
          <w:bCs/>
          <w:color w:val="auto"/>
        </w:rPr>
        <w:t>Tableau</w:t>
      </w:r>
      <w:r w:rsidRPr="0062198B">
        <w:rPr>
          <w:rStyle w:val="span"/>
          <w:rFonts w:ascii="Calibri" w:eastAsia="Palatino Linotype" w:hAnsi="Calibri" w:cs="Calibri"/>
          <w:color w:val="auto"/>
        </w:rPr>
        <w:t xml:space="preserve">. </w:t>
      </w:r>
    </w:p>
    <w:p w14:paraId="140D2CEA" w14:textId="76CD4270" w:rsidR="00217680" w:rsidRPr="0062198B" w:rsidRDefault="0062198B" w:rsidP="00014212">
      <w:pPr>
        <w:pStyle w:val="Normal1"/>
        <w:widowControl w:val="0"/>
        <w:numPr>
          <w:ilvl w:val="0"/>
          <w:numId w:val="23"/>
        </w:numPr>
        <w:suppressAutoHyphens/>
        <w:spacing w:line="276" w:lineRule="auto"/>
        <w:textAlignment w:val="baseline"/>
        <w:rPr>
          <w:rStyle w:val="span"/>
          <w:rFonts w:ascii="Calibri" w:eastAsia="Palatino Linotype" w:hAnsi="Calibri" w:cs="Calibri"/>
          <w:color w:val="auto"/>
        </w:rPr>
      </w:pPr>
      <w:r w:rsidRPr="0062198B">
        <w:rPr>
          <w:rStyle w:val="span"/>
          <w:rFonts w:ascii="Calibri" w:eastAsia="Palatino Linotype" w:hAnsi="Calibri" w:cs="Calibri"/>
          <w:color w:val="auto"/>
        </w:rPr>
        <w:t>Analysed</w:t>
      </w:r>
      <w:r w:rsidR="00217680" w:rsidRPr="0062198B">
        <w:rPr>
          <w:rStyle w:val="span"/>
          <w:rFonts w:ascii="Calibri" w:eastAsia="Palatino Linotype" w:hAnsi="Calibri" w:cs="Calibri"/>
          <w:color w:val="auto"/>
        </w:rPr>
        <w:t xml:space="preserve"> user and business requirements and attended periodic meetings for changes in the application requirements and documents.   </w:t>
      </w:r>
    </w:p>
    <w:p w14:paraId="0DCB4C12" w14:textId="4CC8508C" w:rsidR="00596997" w:rsidRPr="0062198B" w:rsidRDefault="00217680" w:rsidP="00014212">
      <w:pPr>
        <w:pStyle w:val="ListParagraph"/>
        <w:numPr>
          <w:ilvl w:val="0"/>
          <w:numId w:val="23"/>
        </w:numPr>
        <w:spacing w:after="111" w:line="276" w:lineRule="auto"/>
        <w:ind w:right="201"/>
        <w:rPr>
          <w:rStyle w:val="span"/>
          <w:rFonts w:ascii="Calibri" w:hAnsi="Calibri" w:cs="Calibri"/>
        </w:rPr>
      </w:pPr>
      <w:r w:rsidRPr="0062198B">
        <w:rPr>
          <w:rFonts w:ascii="Calibri" w:hAnsi="Calibri" w:cs="Calibri"/>
        </w:rPr>
        <w:t xml:space="preserve">Generated </w:t>
      </w:r>
      <w:r w:rsidR="00CA3605" w:rsidRPr="0062198B">
        <w:rPr>
          <w:rFonts w:ascii="Calibri" w:hAnsi="Calibri" w:cs="Calibri"/>
        </w:rPr>
        <w:t>ad hoc</w:t>
      </w:r>
      <w:r w:rsidRPr="0062198B">
        <w:rPr>
          <w:rFonts w:ascii="Calibri" w:hAnsi="Calibri" w:cs="Calibri"/>
        </w:rPr>
        <w:t xml:space="preserve"> reports for </w:t>
      </w:r>
      <w:r w:rsidRPr="0062198B">
        <w:rPr>
          <w:rFonts w:ascii="Calibri" w:hAnsi="Calibri" w:cs="Calibri"/>
          <w:color w:val="0D0D0D"/>
          <w:shd w:val="clear" w:color="auto" w:fill="FFFFFF"/>
        </w:rPr>
        <w:t>(KPIs) and metrics related to payment processing.</w:t>
      </w:r>
      <w:r w:rsidRPr="0062198B">
        <w:rPr>
          <w:rFonts w:ascii="Calibri" w:hAnsi="Calibri" w:cs="Calibri"/>
        </w:rPr>
        <w:t xml:space="preserve"> </w:t>
      </w:r>
      <w:r w:rsidR="00596997" w:rsidRPr="0062198B">
        <w:rPr>
          <w:rFonts w:ascii="Calibri" w:hAnsi="Calibri" w:cs="Calibri"/>
        </w:rPr>
        <w:t xml:space="preserve">    </w:t>
      </w:r>
    </w:p>
    <w:p w14:paraId="0A1C4EC4" w14:textId="77777777" w:rsidR="00A9725F" w:rsidRPr="0062198B" w:rsidRDefault="00A9725F" w:rsidP="00014212">
      <w:pPr>
        <w:pStyle w:val="Normal1"/>
        <w:widowControl w:val="0"/>
        <w:numPr>
          <w:ilvl w:val="0"/>
          <w:numId w:val="23"/>
        </w:numPr>
        <w:suppressAutoHyphens/>
        <w:spacing w:line="276" w:lineRule="auto"/>
        <w:textAlignment w:val="baseline"/>
        <w:rPr>
          <w:rStyle w:val="span"/>
          <w:rFonts w:ascii="Calibri" w:eastAsia="Palatino Linotype" w:hAnsi="Calibri" w:cs="Calibri"/>
          <w:color w:val="auto"/>
        </w:rPr>
      </w:pPr>
      <w:r w:rsidRPr="0062198B">
        <w:rPr>
          <w:rStyle w:val="span"/>
          <w:rFonts w:ascii="Calibri" w:eastAsia="Palatino Linotype" w:hAnsi="Calibri" w:cs="Calibri"/>
          <w:color w:val="auto"/>
        </w:rPr>
        <w:t>Implemented Tableau BI Dashboard as per the client requirement by using custom queries and multiple tables.</w:t>
      </w:r>
    </w:p>
    <w:p w14:paraId="7B065A5D" w14:textId="040A1F4D" w:rsidR="00A9725F" w:rsidRPr="0062198B" w:rsidRDefault="00A9725F" w:rsidP="00014212">
      <w:pPr>
        <w:pStyle w:val="Normal1"/>
        <w:widowControl w:val="0"/>
        <w:numPr>
          <w:ilvl w:val="0"/>
          <w:numId w:val="23"/>
        </w:numPr>
        <w:suppressAutoHyphens/>
        <w:spacing w:line="276" w:lineRule="auto"/>
        <w:textAlignment w:val="baseline"/>
        <w:rPr>
          <w:rStyle w:val="span"/>
          <w:rFonts w:ascii="Calibri" w:eastAsia="Palatino Linotype" w:hAnsi="Calibri" w:cs="Calibri"/>
          <w:color w:val="auto"/>
        </w:rPr>
      </w:pPr>
      <w:r w:rsidRPr="0062198B">
        <w:rPr>
          <w:rStyle w:val="span"/>
          <w:rFonts w:ascii="Calibri" w:eastAsia="Palatino Linotype" w:hAnsi="Calibri" w:cs="Calibri"/>
          <w:color w:val="auto"/>
        </w:rPr>
        <w:t xml:space="preserve">Developed reports for the product sales and profit estimation etc. as per the client requirement and published </w:t>
      </w:r>
      <w:proofErr w:type="gramStart"/>
      <w:r w:rsidRPr="0062198B">
        <w:rPr>
          <w:rStyle w:val="span"/>
          <w:rFonts w:ascii="Calibri" w:eastAsia="Palatino Linotype" w:hAnsi="Calibri" w:cs="Calibri"/>
          <w:color w:val="auto"/>
        </w:rPr>
        <w:t>in to</w:t>
      </w:r>
      <w:proofErr w:type="gramEnd"/>
      <w:r w:rsidRPr="0062198B">
        <w:rPr>
          <w:rStyle w:val="span"/>
          <w:rFonts w:ascii="Calibri" w:eastAsia="Palatino Linotype" w:hAnsi="Calibri" w:cs="Calibri"/>
          <w:color w:val="auto"/>
        </w:rPr>
        <w:t xml:space="preserve"> server.</w:t>
      </w:r>
    </w:p>
    <w:p w14:paraId="3DC5A596" w14:textId="77777777" w:rsidR="00A9725F" w:rsidRPr="0062198B" w:rsidRDefault="00A9725F" w:rsidP="00014212">
      <w:pPr>
        <w:pStyle w:val="Normal1"/>
        <w:widowControl w:val="0"/>
        <w:numPr>
          <w:ilvl w:val="0"/>
          <w:numId w:val="23"/>
        </w:numPr>
        <w:suppressAutoHyphens/>
        <w:spacing w:line="276" w:lineRule="auto"/>
        <w:textAlignment w:val="baseline"/>
        <w:rPr>
          <w:rStyle w:val="span"/>
          <w:rFonts w:ascii="Calibri" w:eastAsia="Palatino Linotype" w:hAnsi="Calibri" w:cs="Calibri"/>
          <w:color w:val="auto"/>
        </w:rPr>
      </w:pPr>
      <w:r w:rsidRPr="0062198B">
        <w:rPr>
          <w:rStyle w:val="span"/>
          <w:rFonts w:ascii="Calibri" w:eastAsia="Palatino Linotype" w:hAnsi="Calibri" w:cs="Calibri"/>
          <w:color w:val="auto"/>
        </w:rPr>
        <w:t xml:space="preserve">Responsible in giving permissions to the new sites, create site admins, number of users per site </w:t>
      </w:r>
      <w:proofErr w:type="gramStart"/>
      <w:r w:rsidRPr="0062198B">
        <w:rPr>
          <w:rStyle w:val="span"/>
          <w:rFonts w:ascii="Calibri" w:eastAsia="Palatino Linotype" w:hAnsi="Calibri" w:cs="Calibri"/>
          <w:color w:val="auto"/>
        </w:rPr>
        <w:t>and also</w:t>
      </w:r>
      <w:proofErr w:type="gramEnd"/>
      <w:r w:rsidRPr="0062198B">
        <w:rPr>
          <w:rStyle w:val="span"/>
          <w:rFonts w:ascii="Calibri" w:eastAsia="Palatino Linotype" w:hAnsi="Calibri" w:cs="Calibri"/>
          <w:color w:val="auto"/>
        </w:rPr>
        <w:t xml:space="preserve"> explaining basic knowledge of tableau server.</w:t>
      </w:r>
    </w:p>
    <w:p w14:paraId="626E3273" w14:textId="77777777" w:rsidR="00A9725F" w:rsidRPr="0062198B" w:rsidRDefault="00A9725F" w:rsidP="00014212">
      <w:pPr>
        <w:pStyle w:val="Normal1"/>
        <w:widowControl w:val="0"/>
        <w:numPr>
          <w:ilvl w:val="0"/>
          <w:numId w:val="23"/>
        </w:numPr>
        <w:suppressAutoHyphens/>
        <w:spacing w:line="276" w:lineRule="auto"/>
        <w:textAlignment w:val="baseline"/>
        <w:rPr>
          <w:rStyle w:val="span"/>
          <w:rFonts w:ascii="Calibri" w:eastAsia="Palatino Linotype" w:hAnsi="Calibri" w:cs="Calibri"/>
          <w:color w:val="auto"/>
        </w:rPr>
      </w:pPr>
      <w:r w:rsidRPr="0062198B">
        <w:rPr>
          <w:rStyle w:val="span"/>
          <w:rFonts w:ascii="Calibri" w:eastAsia="Palatino Linotype" w:hAnsi="Calibri" w:cs="Calibri"/>
          <w:color w:val="auto"/>
        </w:rPr>
        <w:t>Creating interactive dashboards with the related views as per client requirements.</w:t>
      </w:r>
    </w:p>
    <w:p w14:paraId="38924024" w14:textId="77777777" w:rsidR="00A9725F" w:rsidRPr="0062198B" w:rsidRDefault="00A9725F" w:rsidP="00014212">
      <w:pPr>
        <w:pStyle w:val="Normal1"/>
        <w:widowControl w:val="0"/>
        <w:numPr>
          <w:ilvl w:val="0"/>
          <w:numId w:val="23"/>
        </w:numPr>
        <w:suppressAutoHyphens/>
        <w:spacing w:line="276" w:lineRule="auto"/>
        <w:textAlignment w:val="baseline"/>
        <w:rPr>
          <w:rStyle w:val="span"/>
          <w:rFonts w:ascii="Calibri" w:eastAsia="Palatino Linotype" w:hAnsi="Calibri" w:cs="Calibri"/>
          <w:color w:val="auto"/>
        </w:rPr>
      </w:pPr>
      <w:r w:rsidRPr="0062198B">
        <w:rPr>
          <w:rStyle w:val="span"/>
          <w:rFonts w:ascii="Calibri" w:eastAsia="Palatino Linotype" w:hAnsi="Calibri" w:cs="Calibri"/>
          <w:color w:val="auto"/>
        </w:rPr>
        <w:t>Published data sources, data extracts, worksheets and dashboards into Tableau server.</w:t>
      </w:r>
    </w:p>
    <w:p w14:paraId="4F2F43B8" w14:textId="77777777" w:rsidR="0062198B" w:rsidRDefault="0062198B" w:rsidP="00014212">
      <w:pPr>
        <w:spacing w:line="276" w:lineRule="auto"/>
        <w:rPr>
          <w:rStyle w:val="span"/>
          <w:rFonts w:ascii="Calibri" w:eastAsia="Palatino Linotype" w:hAnsi="Calibri" w:cs="Calibri"/>
          <w:b/>
          <w:bCs/>
        </w:rPr>
      </w:pPr>
    </w:p>
    <w:p w14:paraId="075C65C6" w14:textId="0862BE68" w:rsidR="00A9725F" w:rsidRDefault="00A9725F" w:rsidP="00014212">
      <w:pPr>
        <w:spacing w:line="276" w:lineRule="auto"/>
        <w:rPr>
          <w:rStyle w:val="span"/>
          <w:rFonts w:ascii="Calibri" w:eastAsia="Palatino Linotype" w:hAnsi="Calibri" w:cs="Calibri"/>
        </w:rPr>
      </w:pPr>
      <w:r w:rsidRPr="00866BA1">
        <w:rPr>
          <w:rStyle w:val="span"/>
          <w:rFonts w:ascii="Calibri" w:eastAsia="Palatino Linotype" w:hAnsi="Calibri" w:cs="Calibri"/>
          <w:b/>
          <w:bCs/>
        </w:rPr>
        <w:t xml:space="preserve">Technologies used: </w:t>
      </w:r>
      <w:r w:rsidRPr="0062198B">
        <w:rPr>
          <w:rStyle w:val="span"/>
          <w:rFonts w:ascii="Calibri" w:eastAsia="Palatino Linotype" w:hAnsi="Calibri" w:cs="Calibri"/>
        </w:rPr>
        <w:t xml:space="preserve">Tableau, </w:t>
      </w:r>
      <w:r w:rsidR="0062198B" w:rsidRPr="0062198B">
        <w:rPr>
          <w:rStyle w:val="span"/>
          <w:rFonts w:ascii="Calibri" w:eastAsia="Palatino Linotype" w:hAnsi="Calibri" w:cs="Calibri"/>
        </w:rPr>
        <w:t>SQL, Python</w:t>
      </w:r>
    </w:p>
    <w:p w14:paraId="11740BB4" w14:textId="77777777" w:rsidR="00A9725F" w:rsidRPr="00866BA1" w:rsidRDefault="00A9725F" w:rsidP="00014212">
      <w:pPr>
        <w:pStyle w:val="Normal1"/>
        <w:widowControl w:val="0"/>
        <w:suppressAutoHyphens/>
        <w:spacing w:line="276" w:lineRule="auto"/>
        <w:ind w:left="360"/>
        <w:textAlignment w:val="baseline"/>
        <w:rPr>
          <w:rFonts w:ascii="Calibri" w:hAnsi="Calibri" w:cs="Calibri"/>
          <w:sz w:val="20"/>
          <w:szCs w:val="20"/>
          <w:lang w:val="en-US"/>
        </w:rPr>
      </w:pPr>
    </w:p>
    <w:p w14:paraId="3BFAE6DB" w14:textId="5AA91E76" w:rsidR="00A9725F" w:rsidRPr="00866BA1" w:rsidRDefault="00A1184A" w:rsidP="00014212">
      <w:pPr>
        <w:pStyle w:val="BodyText"/>
        <w:spacing w:line="276" w:lineRule="auto"/>
        <w:rPr>
          <w:rStyle w:val="span"/>
          <w:rFonts w:ascii="Calibri" w:eastAsia="Palatino Linotype" w:hAnsi="Calibri" w:cs="Calibri"/>
          <w:lang w:val="en-GB" w:eastAsia="en-US"/>
        </w:rPr>
      </w:pPr>
      <w:r>
        <w:rPr>
          <w:rStyle w:val="span"/>
          <w:rFonts w:ascii="Calibri" w:eastAsia="Palatino Linotype" w:hAnsi="Calibri" w:cs="Calibri"/>
          <w:b/>
          <w:bCs/>
          <w:lang w:val="en-US" w:eastAsia="en-US"/>
        </w:rPr>
        <w:lastRenderedPageBreak/>
        <w:t xml:space="preserve">Client: </w:t>
      </w:r>
      <w:r w:rsidR="00A9725F" w:rsidRPr="00866BA1">
        <w:rPr>
          <w:rStyle w:val="span"/>
          <w:rFonts w:ascii="Calibri" w:eastAsia="Palatino Linotype" w:hAnsi="Calibri" w:cs="Calibri"/>
          <w:b/>
          <w:bCs/>
          <w:lang w:eastAsia="en-US"/>
        </w:rPr>
        <w:t>Aviva Insurance</w:t>
      </w:r>
      <w:r w:rsidR="00A9725F" w:rsidRPr="00866BA1">
        <w:rPr>
          <w:rStyle w:val="span"/>
          <w:rFonts w:ascii="Calibri" w:eastAsia="Palatino Linotype" w:hAnsi="Calibri" w:cs="Calibri"/>
          <w:b/>
          <w:bCs/>
          <w:lang w:val="en-GB" w:eastAsia="en-US"/>
        </w:rPr>
        <w:t>/OTSI</w:t>
      </w:r>
      <w:r w:rsidR="009D35B5">
        <w:rPr>
          <w:rStyle w:val="span"/>
          <w:rFonts w:ascii="Calibri" w:eastAsia="Palatino Linotype" w:hAnsi="Calibri" w:cs="Calibri"/>
          <w:b/>
          <w:bCs/>
          <w:lang w:val="en-GB" w:eastAsia="en-US"/>
        </w:rPr>
        <w:t xml:space="preserve">                                                                                                           </w:t>
      </w:r>
      <w:proofErr w:type="gramStart"/>
      <w:r w:rsidR="009D35B5">
        <w:rPr>
          <w:rStyle w:val="span"/>
          <w:rFonts w:ascii="Calibri" w:eastAsia="Palatino Linotype" w:hAnsi="Calibri" w:cs="Calibri"/>
          <w:b/>
          <w:bCs/>
          <w:lang w:val="en-GB" w:eastAsia="en-US"/>
        </w:rPr>
        <w:t xml:space="preserve">  </w:t>
      </w:r>
      <w:r>
        <w:rPr>
          <w:rStyle w:val="span"/>
          <w:rFonts w:ascii="Calibri" w:eastAsia="Palatino Linotype" w:hAnsi="Calibri" w:cs="Calibri"/>
          <w:b/>
          <w:bCs/>
          <w:lang w:val="en-GB" w:eastAsia="en-US"/>
        </w:rPr>
        <w:t xml:space="preserve"> </w:t>
      </w:r>
      <w:r w:rsidRPr="00A1184A">
        <w:rPr>
          <w:rStyle w:val="span"/>
          <w:rFonts w:ascii="Calibri" w:eastAsia="Palatino Linotype" w:hAnsi="Calibri" w:cs="Calibri"/>
          <w:sz w:val="20"/>
          <w:szCs w:val="20"/>
          <w:lang w:val="en-GB" w:eastAsia="en-US"/>
        </w:rPr>
        <w:t>(</w:t>
      </w:r>
      <w:proofErr w:type="gramEnd"/>
      <w:r w:rsidR="0016122F" w:rsidRPr="00A1184A">
        <w:rPr>
          <w:rStyle w:val="span"/>
          <w:rFonts w:ascii="Calibri" w:eastAsia="Palatino Linotype" w:hAnsi="Calibri" w:cs="Calibri"/>
          <w:sz w:val="20"/>
          <w:szCs w:val="20"/>
          <w:lang w:val="en-US" w:eastAsia="en-US"/>
        </w:rPr>
        <w:t>0</w:t>
      </w:r>
      <w:r w:rsidR="00A9725F" w:rsidRPr="00A1184A">
        <w:rPr>
          <w:rStyle w:val="span"/>
          <w:rFonts w:ascii="Calibri" w:eastAsia="Palatino Linotype" w:hAnsi="Calibri" w:cs="Calibri"/>
          <w:sz w:val="20"/>
          <w:szCs w:val="20"/>
          <w:lang w:eastAsia="en-US"/>
        </w:rPr>
        <w:t>1/</w:t>
      </w:r>
      <w:r w:rsidR="00A9725F" w:rsidRPr="00A1184A">
        <w:rPr>
          <w:rStyle w:val="span"/>
          <w:rFonts w:ascii="Calibri" w:eastAsia="Palatino Linotype" w:hAnsi="Calibri" w:cs="Calibri"/>
          <w:sz w:val="20"/>
          <w:szCs w:val="20"/>
          <w:lang w:val="en-GB" w:eastAsia="en-US"/>
        </w:rPr>
        <w:t>201</w:t>
      </w:r>
      <w:r w:rsidR="006B4A92" w:rsidRPr="00A1184A">
        <w:rPr>
          <w:rStyle w:val="span"/>
          <w:rFonts w:ascii="Calibri" w:eastAsia="Palatino Linotype" w:hAnsi="Calibri" w:cs="Calibri"/>
          <w:sz w:val="20"/>
          <w:szCs w:val="20"/>
          <w:lang w:val="en-GB" w:eastAsia="en-US"/>
        </w:rPr>
        <w:t>4</w:t>
      </w:r>
      <w:r w:rsidR="00A9725F" w:rsidRPr="00A1184A">
        <w:rPr>
          <w:rStyle w:val="span"/>
          <w:rFonts w:ascii="Calibri" w:eastAsia="Palatino Linotype" w:hAnsi="Calibri" w:cs="Calibri"/>
          <w:sz w:val="20"/>
          <w:szCs w:val="20"/>
          <w:lang w:val="en-GB" w:eastAsia="en-US"/>
        </w:rPr>
        <w:t xml:space="preserve"> -</w:t>
      </w:r>
      <w:r w:rsidR="006B4A92" w:rsidRPr="00A1184A">
        <w:rPr>
          <w:rStyle w:val="span"/>
          <w:rFonts w:ascii="Calibri" w:eastAsia="Palatino Linotype" w:hAnsi="Calibri" w:cs="Calibri"/>
          <w:sz w:val="20"/>
          <w:szCs w:val="20"/>
          <w:lang w:val="en-GB" w:eastAsia="en-US"/>
        </w:rPr>
        <w:t>02</w:t>
      </w:r>
      <w:r w:rsidR="00A9725F" w:rsidRPr="00A1184A">
        <w:rPr>
          <w:rStyle w:val="span"/>
          <w:rFonts w:ascii="Calibri" w:eastAsia="Palatino Linotype" w:hAnsi="Calibri" w:cs="Calibri"/>
          <w:sz w:val="20"/>
          <w:szCs w:val="20"/>
          <w:lang w:val="en-GB" w:eastAsia="en-US"/>
        </w:rPr>
        <w:t>/201</w:t>
      </w:r>
      <w:r w:rsidR="00902035" w:rsidRPr="00A1184A">
        <w:rPr>
          <w:rStyle w:val="span"/>
          <w:rFonts w:ascii="Calibri" w:eastAsia="Palatino Linotype" w:hAnsi="Calibri" w:cs="Calibri"/>
          <w:sz w:val="20"/>
          <w:szCs w:val="20"/>
          <w:lang w:val="en-GB" w:eastAsia="en-US"/>
        </w:rPr>
        <w:t>6</w:t>
      </w:r>
      <w:r w:rsidRPr="00A1184A">
        <w:rPr>
          <w:rStyle w:val="span"/>
          <w:rFonts w:ascii="Calibri" w:eastAsia="Palatino Linotype" w:hAnsi="Calibri" w:cs="Calibri"/>
          <w:sz w:val="20"/>
          <w:szCs w:val="20"/>
          <w:lang w:val="en-GB" w:eastAsia="en-US"/>
        </w:rPr>
        <w:t>)</w:t>
      </w:r>
    </w:p>
    <w:p w14:paraId="23772698" w14:textId="77777777" w:rsidR="00A9725F" w:rsidRPr="00866BA1" w:rsidRDefault="00A9725F" w:rsidP="00014212">
      <w:pPr>
        <w:pStyle w:val="BodyText"/>
        <w:spacing w:line="276" w:lineRule="auto"/>
        <w:rPr>
          <w:rStyle w:val="span"/>
          <w:rFonts w:ascii="Calibri" w:eastAsia="Palatino Linotype" w:hAnsi="Calibri" w:cs="Calibri"/>
          <w:b/>
          <w:bCs/>
          <w:lang w:eastAsia="en-US"/>
        </w:rPr>
      </w:pPr>
      <w:r w:rsidRPr="00866BA1">
        <w:rPr>
          <w:rStyle w:val="span"/>
          <w:rFonts w:ascii="Calibri" w:eastAsia="Palatino Linotype" w:hAnsi="Calibri" w:cs="Calibri"/>
          <w:b/>
          <w:bCs/>
          <w:lang w:eastAsia="en-US"/>
        </w:rPr>
        <w:t>SQL Developer</w:t>
      </w:r>
    </w:p>
    <w:p w14:paraId="2D105030" w14:textId="77777777" w:rsidR="00A9725F" w:rsidRPr="00866BA1" w:rsidRDefault="00A9725F" w:rsidP="00014212">
      <w:pPr>
        <w:pStyle w:val="BodyText"/>
        <w:spacing w:line="276" w:lineRule="auto"/>
        <w:rPr>
          <w:rStyle w:val="span"/>
          <w:rFonts w:ascii="Calibri" w:eastAsia="Palatino Linotype" w:hAnsi="Calibri" w:cs="Calibri"/>
          <w:b/>
          <w:bCs/>
          <w:lang w:val="en-GB" w:eastAsia="en-US"/>
        </w:rPr>
      </w:pPr>
      <w:r w:rsidRPr="00866BA1">
        <w:rPr>
          <w:rStyle w:val="span"/>
          <w:rFonts w:ascii="Calibri" w:eastAsia="Palatino Linotype" w:hAnsi="Calibri" w:cs="Calibri"/>
          <w:b/>
          <w:bCs/>
          <w:lang w:val="en-GB"/>
        </w:rPr>
        <w:t>Project Description:</w:t>
      </w:r>
    </w:p>
    <w:p w14:paraId="65E11967" w14:textId="16C7D0FC" w:rsidR="00A9725F" w:rsidRDefault="00A9725F" w:rsidP="00D844F4">
      <w:pPr>
        <w:pStyle w:val="Normal1"/>
        <w:widowControl w:val="0"/>
        <w:suppressAutoHyphens/>
        <w:spacing w:line="276" w:lineRule="auto"/>
        <w:textAlignment w:val="baseline"/>
        <w:rPr>
          <w:rStyle w:val="span"/>
          <w:rFonts w:ascii="Calibri" w:eastAsia="Palatino Linotype" w:hAnsi="Calibri" w:cs="Calibri"/>
          <w:color w:val="auto"/>
        </w:rPr>
      </w:pPr>
      <w:r w:rsidRPr="00866BA1">
        <w:rPr>
          <w:rStyle w:val="span"/>
          <w:rFonts w:ascii="Calibri" w:eastAsia="Palatino Linotype" w:hAnsi="Calibri" w:cs="Calibri"/>
          <w:color w:val="auto"/>
        </w:rPr>
        <w:t xml:space="preserve">Aviva India is a joint venture between Dabur Invest Corp (DIC) and Aviva International holdings Limited. India’s leading life insurers with a quality business model, focused on sustainable </w:t>
      </w:r>
      <w:r w:rsidR="00A1184A" w:rsidRPr="00866BA1">
        <w:rPr>
          <w:rStyle w:val="span"/>
          <w:rFonts w:ascii="Calibri" w:eastAsia="Palatino Linotype" w:hAnsi="Calibri" w:cs="Calibri"/>
          <w:color w:val="auto"/>
        </w:rPr>
        <w:t>growth.</w:t>
      </w:r>
    </w:p>
    <w:p w14:paraId="08E7A724" w14:textId="77777777" w:rsidR="00510AB5" w:rsidRPr="00866BA1" w:rsidRDefault="00510AB5" w:rsidP="00510AB5">
      <w:pPr>
        <w:pStyle w:val="Normal1"/>
        <w:widowControl w:val="0"/>
        <w:suppressAutoHyphens/>
        <w:spacing w:line="276" w:lineRule="auto"/>
        <w:textAlignment w:val="baseline"/>
        <w:rPr>
          <w:rStyle w:val="span"/>
          <w:rFonts w:ascii="Calibri" w:eastAsia="Palatino Linotype" w:hAnsi="Calibri" w:cs="Calibri"/>
          <w:color w:val="auto"/>
        </w:rPr>
      </w:pPr>
    </w:p>
    <w:p w14:paraId="7CCF0B5A" w14:textId="77777777" w:rsidR="00A9725F" w:rsidRPr="00866BA1" w:rsidRDefault="00A9725F" w:rsidP="00014212">
      <w:pPr>
        <w:keepNext/>
        <w:keepLines/>
        <w:spacing w:line="276" w:lineRule="auto"/>
        <w:contextualSpacing/>
        <w:rPr>
          <w:rStyle w:val="span"/>
          <w:rFonts w:ascii="Calibri" w:eastAsia="Palatino Linotype" w:hAnsi="Calibri" w:cs="Calibri"/>
          <w:b/>
          <w:bCs/>
          <w:lang w:val="en-GB"/>
        </w:rPr>
      </w:pPr>
      <w:r w:rsidRPr="00866BA1">
        <w:rPr>
          <w:rStyle w:val="span"/>
          <w:rFonts w:ascii="Calibri" w:eastAsia="Palatino Linotype" w:hAnsi="Calibri" w:cs="Calibri"/>
          <w:b/>
          <w:bCs/>
          <w:lang w:val="en-GB"/>
        </w:rPr>
        <w:t>Responsibilities:</w:t>
      </w:r>
    </w:p>
    <w:p w14:paraId="2DF366EB" w14:textId="77777777" w:rsidR="00A9725F" w:rsidRPr="00866BA1" w:rsidRDefault="00A9725F" w:rsidP="00014212">
      <w:pPr>
        <w:pStyle w:val="Normal1"/>
        <w:widowControl w:val="0"/>
        <w:numPr>
          <w:ilvl w:val="0"/>
          <w:numId w:val="13"/>
        </w:numPr>
        <w:suppressAutoHyphens/>
        <w:spacing w:line="276" w:lineRule="auto"/>
        <w:textAlignment w:val="baseline"/>
        <w:rPr>
          <w:rStyle w:val="span"/>
          <w:rFonts w:ascii="Calibri" w:eastAsia="Palatino Linotype" w:hAnsi="Calibri" w:cs="Calibri"/>
          <w:color w:val="auto"/>
        </w:rPr>
      </w:pPr>
      <w:r w:rsidRPr="00866BA1">
        <w:rPr>
          <w:rStyle w:val="span"/>
          <w:rFonts w:ascii="Calibri" w:eastAsia="Palatino Linotype" w:hAnsi="Calibri" w:cs="Calibri"/>
          <w:color w:val="auto"/>
        </w:rPr>
        <w:t>Created database objects such as tables, views, stored procedures etc.</w:t>
      </w:r>
    </w:p>
    <w:p w14:paraId="6DC01C83" w14:textId="77777777" w:rsidR="00A9725F" w:rsidRPr="00866BA1" w:rsidRDefault="00A9725F" w:rsidP="00014212">
      <w:pPr>
        <w:pStyle w:val="Normal1"/>
        <w:widowControl w:val="0"/>
        <w:numPr>
          <w:ilvl w:val="0"/>
          <w:numId w:val="13"/>
        </w:numPr>
        <w:suppressAutoHyphens/>
        <w:spacing w:line="276" w:lineRule="auto"/>
        <w:textAlignment w:val="baseline"/>
        <w:rPr>
          <w:rStyle w:val="span"/>
          <w:rFonts w:ascii="Calibri" w:eastAsia="Palatino Linotype" w:hAnsi="Calibri" w:cs="Calibri"/>
          <w:color w:val="auto"/>
        </w:rPr>
      </w:pPr>
      <w:r w:rsidRPr="00866BA1">
        <w:rPr>
          <w:rStyle w:val="span"/>
          <w:rFonts w:ascii="Calibri" w:eastAsia="Palatino Linotype" w:hAnsi="Calibri" w:cs="Calibri"/>
          <w:color w:val="auto"/>
        </w:rPr>
        <w:t>Stored Procedures, User Defined Functions, Views, business logic. </w:t>
      </w:r>
    </w:p>
    <w:p w14:paraId="7E12B0F1" w14:textId="77777777" w:rsidR="00A9725F" w:rsidRPr="00866BA1" w:rsidRDefault="00A9725F" w:rsidP="00014212">
      <w:pPr>
        <w:pStyle w:val="Normal1"/>
        <w:widowControl w:val="0"/>
        <w:numPr>
          <w:ilvl w:val="0"/>
          <w:numId w:val="13"/>
        </w:numPr>
        <w:suppressAutoHyphens/>
        <w:spacing w:line="276" w:lineRule="auto"/>
        <w:textAlignment w:val="baseline"/>
        <w:rPr>
          <w:rStyle w:val="span"/>
          <w:rFonts w:ascii="Calibri" w:eastAsia="Palatino Linotype" w:hAnsi="Calibri" w:cs="Calibri"/>
          <w:color w:val="auto"/>
        </w:rPr>
      </w:pPr>
      <w:r w:rsidRPr="00866BA1">
        <w:rPr>
          <w:rStyle w:val="span"/>
          <w:rFonts w:ascii="Calibri" w:eastAsia="Palatino Linotype" w:hAnsi="Calibri" w:cs="Calibri"/>
          <w:color w:val="auto"/>
        </w:rPr>
        <w:t>Identify columns for Primary Keys in all the tables at the design time and create them.</w:t>
      </w:r>
    </w:p>
    <w:p w14:paraId="2E1B085C" w14:textId="77777777" w:rsidR="00A9725F" w:rsidRPr="00866BA1" w:rsidRDefault="00A9725F" w:rsidP="00014212">
      <w:pPr>
        <w:pStyle w:val="Normal1"/>
        <w:widowControl w:val="0"/>
        <w:numPr>
          <w:ilvl w:val="0"/>
          <w:numId w:val="13"/>
        </w:numPr>
        <w:suppressAutoHyphens/>
        <w:spacing w:line="276" w:lineRule="auto"/>
        <w:textAlignment w:val="baseline"/>
        <w:rPr>
          <w:rStyle w:val="span"/>
          <w:rFonts w:ascii="Calibri" w:eastAsia="Palatino Linotype" w:hAnsi="Calibri" w:cs="Calibri"/>
          <w:color w:val="auto"/>
        </w:rPr>
      </w:pPr>
      <w:r w:rsidRPr="00866BA1">
        <w:rPr>
          <w:rStyle w:val="span"/>
          <w:rFonts w:ascii="Calibri" w:eastAsia="Palatino Linotype" w:hAnsi="Calibri" w:cs="Calibri"/>
          <w:color w:val="auto"/>
        </w:rPr>
        <w:t>Create functions to provide custom functionality as per the requirements. </w:t>
      </w:r>
    </w:p>
    <w:p w14:paraId="5E1C802C" w14:textId="77777777" w:rsidR="00A9725F" w:rsidRPr="00866BA1" w:rsidRDefault="00A9725F" w:rsidP="00014212">
      <w:pPr>
        <w:pStyle w:val="Normal1"/>
        <w:widowControl w:val="0"/>
        <w:numPr>
          <w:ilvl w:val="0"/>
          <w:numId w:val="13"/>
        </w:numPr>
        <w:suppressAutoHyphens/>
        <w:spacing w:line="276" w:lineRule="auto"/>
        <w:textAlignment w:val="baseline"/>
        <w:rPr>
          <w:rStyle w:val="span"/>
          <w:rFonts w:ascii="Calibri" w:eastAsia="Palatino Linotype" w:hAnsi="Calibri" w:cs="Calibri"/>
          <w:color w:val="auto"/>
        </w:rPr>
      </w:pPr>
      <w:r w:rsidRPr="00866BA1">
        <w:rPr>
          <w:rStyle w:val="span"/>
          <w:rFonts w:ascii="Calibri" w:eastAsia="Palatino Linotype" w:hAnsi="Calibri" w:cs="Calibri"/>
          <w:color w:val="auto"/>
        </w:rPr>
        <w:t>Experienced in creating Tables, Stored Procedures, Views, Indexes, and User Defined Functions.</w:t>
      </w:r>
    </w:p>
    <w:p w14:paraId="066DEE28" w14:textId="77777777" w:rsidR="00A9725F" w:rsidRPr="00866BA1" w:rsidRDefault="00A9725F" w:rsidP="00014212">
      <w:pPr>
        <w:pStyle w:val="Normal1"/>
        <w:widowControl w:val="0"/>
        <w:numPr>
          <w:ilvl w:val="0"/>
          <w:numId w:val="13"/>
        </w:numPr>
        <w:suppressAutoHyphens/>
        <w:spacing w:line="276" w:lineRule="auto"/>
        <w:textAlignment w:val="baseline"/>
        <w:rPr>
          <w:rStyle w:val="span"/>
          <w:rFonts w:ascii="Calibri" w:eastAsia="Palatino Linotype" w:hAnsi="Calibri" w:cs="Calibri"/>
          <w:color w:val="auto"/>
        </w:rPr>
      </w:pPr>
      <w:r w:rsidRPr="00866BA1">
        <w:rPr>
          <w:rStyle w:val="span"/>
          <w:rFonts w:ascii="Calibri" w:eastAsia="Palatino Linotype" w:hAnsi="Calibri" w:cs="Calibri"/>
          <w:color w:val="auto"/>
        </w:rPr>
        <w:t>Expert Experience in Normalization, De-normalization. </w:t>
      </w:r>
    </w:p>
    <w:p w14:paraId="425623A9" w14:textId="77777777" w:rsidR="00A9725F" w:rsidRPr="00866BA1" w:rsidRDefault="00A9725F" w:rsidP="00014212">
      <w:pPr>
        <w:pStyle w:val="Normal1"/>
        <w:widowControl w:val="0"/>
        <w:numPr>
          <w:ilvl w:val="0"/>
          <w:numId w:val="13"/>
        </w:numPr>
        <w:suppressAutoHyphens/>
        <w:spacing w:line="276" w:lineRule="auto"/>
        <w:textAlignment w:val="baseline"/>
        <w:rPr>
          <w:rStyle w:val="span"/>
          <w:rFonts w:ascii="Calibri" w:eastAsia="Palatino Linotype" w:hAnsi="Calibri" w:cs="Calibri"/>
          <w:color w:val="auto"/>
        </w:rPr>
      </w:pPr>
      <w:r w:rsidRPr="00866BA1">
        <w:rPr>
          <w:rStyle w:val="span"/>
          <w:rFonts w:ascii="Calibri" w:eastAsia="Palatino Linotype" w:hAnsi="Calibri" w:cs="Calibri"/>
          <w:color w:val="auto"/>
        </w:rPr>
        <w:t>Broad experience in Query Optimization and performance tuning of stored procedures, functions etc. </w:t>
      </w:r>
    </w:p>
    <w:p w14:paraId="5A4E6391" w14:textId="2B3C9E57" w:rsidR="00A1184A" w:rsidRPr="00014212" w:rsidRDefault="00A9725F" w:rsidP="00014212">
      <w:pPr>
        <w:pStyle w:val="Normal1"/>
        <w:widowControl w:val="0"/>
        <w:numPr>
          <w:ilvl w:val="0"/>
          <w:numId w:val="13"/>
        </w:numPr>
        <w:suppressAutoHyphens/>
        <w:spacing w:line="276" w:lineRule="auto"/>
        <w:textAlignment w:val="baseline"/>
        <w:rPr>
          <w:rStyle w:val="span"/>
          <w:rFonts w:ascii="Calibri" w:eastAsia="Palatino Linotype" w:hAnsi="Calibri" w:cs="Calibri"/>
          <w:color w:val="auto"/>
        </w:rPr>
      </w:pPr>
      <w:r w:rsidRPr="00866BA1">
        <w:rPr>
          <w:rStyle w:val="span"/>
          <w:rFonts w:ascii="Calibri" w:eastAsia="Palatino Linotype" w:hAnsi="Calibri" w:cs="Calibri"/>
          <w:color w:val="auto"/>
        </w:rPr>
        <w:t>Created and modified SQL, PL/SQL and SQL*Loader scripts for data conversions.</w:t>
      </w:r>
    </w:p>
    <w:p w14:paraId="20419012" w14:textId="77777777" w:rsidR="000E48E2" w:rsidRDefault="000E48E2" w:rsidP="00014212">
      <w:pPr>
        <w:pStyle w:val="Normal1"/>
        <w:widowControl w:val="0"/>
        <w:suppressAutoHyphens/>
        <w:spacing w:line="276" w:lineRule="auto"/>
        <w:textAlignment w:val="baseline"/>
        <w:rPr>
          <w:rStyle w:val="span"/>
          <w:rFonts w:ascii="Calibri" w:eastAsia="Palatino Linotype" w:hAnsi="Calibri" w:cs="Calibri"/>
          <w:b/>
          <w:bCs/>
          <w:color w:val="auto"/>
        </w:rPr>
      </w:pPr>
    </w:p>
    <w:p w14:paraId="24AEACD7" w14:textId="40EEB279" w:rsidR="00A9725F" w:rsidRPr="00A1184A" w:rsidRDefault="00A9725F" w:rsidP="00014212">
      <w:pPr>
        <w:pStyle w:val="Normal1"/>
        <w:widowControl w:val="0"/>
        <w:suppressAutoHyphens/>
        <w:spacing w:line="276" w:lineRule="auto"/>
        <w:textAlignment w:val="baseline"/>
        <w:rPr>
          <w:rStyle w:val="span"/>
          <w:rFonts w:ascii="Calibri" w:eastAsia="Palatino Linotype" w:hAnsi="Calibri" w:cs="Calibri"/>
          <w:color w:val="auto"/>
        </w:rPr>
      </w:pPr>
      <w:r w:rsidRPr="00A1184A">
        <w:rPr>
          <w:rStyle w:val="span"/>
          <w:rFonts w:ascii="Calibri" w:eastAsia="Palatino Linotype" w:hAnsi="Calibri" w:cs="Calibri"/>
          <w:b/>
          <w:bCs/>
          <w:color w:val="auto"/>
        </w:rPr>
        <w:t xml:space="preserve">Technologies used: </w:t>
      </w:r>
      <w:r w:rsidRPr="00A1184A">
        <w:rPr>
          <w:rStyle w:val="span"/>
          <w:rFonts w:ascii="Calibri" w:eastAsia="Palatino Linotype" w:hAnsi="Calibri" w:cs="Calibri"/>
          <w:color w:val="auto"/>
        </w:rPr>
        <w:t>SQL Server</w:t>
      </w:r>
    </w:p>
    <w:p w14:paraId="3ED30A22" w14:textId="77777777" w:rsidR="00A9725F" w:rsidRPr="00866BA1" w:rsidRDefault="00A9725F" w:rsidP="00014212">
      <w:pPr>
        <w:pStyle w:val="BodyText1"/>
        <w:spacing w:after="0" w:line="276" w:lineRule="auto"/>
        <w:rPr>
          <w:rStyle w:val="span"/>
          <w:rFonts w:eastAsia="Palatino Linotype" w:cs="Calibri"/>
          <w:b/>
          <w:bCs/>
          <w:color w:val="auto"/>
        </w:rPr>
      </w:pPr>
    </w:p>
    <w:p w14:paraId="0DA3AEDF" w14:textId="7A932331" w:rsidR="00110F88" w:rsidRPr="00866BA1" w:rsidRDefault="00110F88" w:rsidP="00014212">
      <w:pPr>
        <w:pStyle w:val="ulli"/>
        <w:spacing w:line="276" w:lineRule="auto"/>
        <w:ind w:left="460"/>
        <w:rPr>
          <w:rStyle w:val="span"/>
          <w:rFonts w:ascii="Calibri" w:eastAsia="Palatino Linotype" w:hAnsi="Calibri" w:cs="Calibri"/>
        </w:rPr>
      </w:pPr>
    </w:p>
    <w:sectPr w:rsidR="00110F88" w:rsidRPr="00866BA1" w:rsidSect="00860407">
      <w:headerReference w:type="default" r:id="rId10"/>
      <w:pgSz w:w="12240" w:h="15840"/>
      <w:pgMar w:top="520" w:right="840" w:bottom="520" w:left="840" w:header="720" w:footer="1296"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A2EAB" w14:textId="77777777" w:rsidR="00860407" w:rsidRDefault="00860407" w:rsidP="00DA5D67">
      <w:pPr>
        <w:spacing w:line="240" w:lineRule="auto"/>
      </w:pPr>
      <w:r>
        <w:separator/>
      </w:r>
    </w:p>
  </w:endnote>
  <w:endnote w:type="continuationSeparator" w:id="0">
    <w:p w14:paraId="3B91F9F7" w14:textId="77777777" w:rsidR="00860407" w:rsidRDefault="00860407" w:rsidP="00DA5D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4E13BFB5-5794-46B5-87F5-A013F742BDF7}"/>
    <w:embedBold r:id="rId2" w:fontKey="{DC470798-6092-421D-A228-8816ADDD5986}"/>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embedRegular r:id="rId3" w:fontKey="{CA41CDA0-A86E-4D7B-92C1-44F658020A0B}"/>
    <w:embedBold r:id="rId4" w:fontKey="{E52D696E-E727-4E0A-B5A8-668BA6434001}"/>
  </w:font>
  <w:font w:name="Segoe UI">
    <w:panose1 w:val="020B0502040204020203"/>
    <w:charset w:val="00"/>
    <w:family w:val="swiss"/>
    <w:pitch w:val="variable"/>
    <w:sig w:usb0="E4002EFF" w:usb1="C000E47F" w:usb2="00000009" w:usb3="00000000" w:csb0="000001FF" w:csb1="00000000"/>
    <w:embedRegular r:id="rId5" w:fontKey="{91C93EF0-4597-491C-9E86-D253C063866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55678" w14:textId="77777777" w:rsidR="00860407" w:rsidRDefault="00860407" w:rsidP="00DA5D67">
      <w:pPr>
        <w:spacing w:line="240" w:lineRule="auto"/>
      </w:pPr>
      <w:r>
        <w:separator/>
      </w:r>
    </w:p>
  </w:footnote>
  <w:footnote w:type="continuationSeparator" w:id="0">
    <w:p w14:paraId="51040918" w14:textId="77777777" w:rsidR="00860407" w:rsidRDefault="00860407" w:rsidP="00DA5D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E2716" w14:textId="09E93287" w:rsidR="00510AB5" w:rsidRDefault="00510AB5">
    <w:pPr>
      <w:pStyle w:val="Header"/>
    </w:pPr>
  </w:p>
  <w:p w14:paraId="5B2EF704" w14:textId="77777777" w:rsidR="00510AB5" w:rsidRDefault="00510A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26C35C8"/>
    <w:lvl w:ilvl="0" w:tplc="99A0F38C">
      <w:start w:val="1"/>
      <w:numFmt w:val="bullet"/>
      <w:lvlText w:val=""/>
      <w:lvlJc w:val="left"/>
      <w:pPr>
        <w:ind w:left="720" w:hanging="360"/>
      </w:pPr>
      <w:rPr>
        <w:rFonts w:ascii="Symbol" w:hAnsi="Symbol"/>
      </w:rPr>
    </w:lvl>
    <w:lvl w:ilvl="1" w:tplc="D868B840">
      <w:start w:val="1"/>
      <w:numFmt w:val="bullet"/>
      <w:lvlText w:val="o"/>
      <w:lvlJc w:val="left"/>
      <w:pPr>
        <w:tabs>
          <w:tab w:val="num" w:pos="1440"/>
        </w:tabs>
        <w:ind w:left="1440" w:hanging="360"/>
      </w:pPr>
      <w:rPr>
        <w:rFonts w:ascii="Courier New" w:hAnsi="Courier New"/>
      </w:rPr>
    </w:lvl>
    <w:lvl w:ilvl="2" w:tplc="286AEA9A">
      <w:start w:val="1"/>
      <w:numFmt w:val="bullet"/>
      <w:lvlText w:val=""/>
      <w:lvlJc w:val="left"/>
      <w:pPr>
        <w:tabs>
          <w:tab w:val="num" w:pos="2160"/>
        </w:tabs>
        <w:ind w:left="2160" w:hanging="360"/>
      </w:pPr>
      <w:rPr>
        <w:rFonts w:ascii="Wingdings" w:hAnsi="Wingdings"/>
      </w:rPr>
    </w:lvl>
    <w:lvl w:ilvl="3" w:tplc="A456EE8C">
      <w:start w:val="1"/>
      <w:numFmt w:val="bullet"/>
      <w:lvlText w:val=""/>
      <w:lvlJc w:val="left"/>
      <w:pPr>
        <w:tabs>
          <w:tab w:val="num" w:pos="2880"/>
        </w:tabs>
        <w:ind w:left="2880" w:hanging="360"/>
      </w:pPr>
      <w:rPr>
        <w:rFonts w:ascii="Symbol" w:hAnsi="Symbol"/>
      </w:rPr>
    </w:lvl>
    <w:lvl w:ilvl="4" w:tplc="3A80BAA4">
      <w:start w:val="1"/>
      <w:numFmt w:val="bullet"/>
      <w:lvlText w:val="o"/>
      <w:lvlJc w:val="left"/>
      <w:pPr>
        <w:tabs>
          <w:tab w:val="num" w:pos="3600"/>
        </w:tabs>
        <w:ind w:left="3600" w:hanging="360"/>
      </w:pPr>
      <w:rPr>
        <w:rFonts w:ascii="Courier New" w:hAnsi="Courier New"/>
      </w:rPr>
    </w:lvl>
    <w:lvl w:ilvl="5" w:tplc="AB209DF4">
      <w:start w:val="1"/>
      <w:numFmt w:val="bullet"/>
      <w:lvlText w:val=""/>
      <w:lvlJc w:val="left"/>
      <w:pPr>
        <w:tabs>
          <w:tab w:val="num" w:pos="4320"/>
        </w:tabs>
        <w:ind w:left="4320" w:hanging="360"/>
      </w:pPr>
      <w:rPr>
        <w:rFonts w:ascii="Wingdings" w:hAnsi="Wingdings"/>
      </w:rPr>
    </w:lvl>
    <w:lvl w:ilvl="6" w:tplc="3182B2D8">
      <w:start w:val="1"/>
      <w:numFmt w:val="bullet"/>
      <w:lvlText w:val=""/>
      <w:lvlJc w:val="left"/>
      <w:pPr>
        <w:tabs>
          <w:tab w:val="num" w:pos="5040"/>
        </w:tabs>
        <w:ind w:left="5040" w:hanging="360"/>
      </w:pPr>
      <w:rPr>
        <w:rFonts w:ascii="Symbol" w:hAnsi="Symbol"/>
      </w:rPr>
    </w:lvl>
    <w:lvl w:ilvl="7" w:tplc="9AB48CDE">
      <w:start w:val="1"/>
      <w:numFmt w:val="bullet"/>
      <w:lvlText w:val="o"/>
      <w:lvlJc w:val="left"/>
      <w:pPr>
        <w:tabs>
          <w:tab w:val="num" w:pos="5760"/>
        </w:tabs>
        <w:ind w:left="5760" w:hanging="360"/>
      </w:pPr>
      <w:rPr>
        <w:rFonts w:ascii="Courier New" w:hAnsi="Courier New"/>
      </w:rPr>
    </w:lvl>
    <w:lvl w:ilvl="8" w:tplc="AFB424DA">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2CDEC142"/>
    <w:lvl w:ilvl="0" w:tplc="AA0E512C">
      <w:start w:val="1"/>
      <w:numFmt w:val="bullet"/>
      <w:lvlText w:val=""/>
      <w:lvlJc w:val="left"/>
      <w:pPr>
        <w:ind w:left="720" w:hanging="360"/>
      </w:pPr>
      <w:rPr>
        <w:rFonts w:ascii="Symbol" w:hAnsi="Symbol"/>
        <w:b w:val="0"/>
        <w:bCs w:val="0"/>
        <w:sz w:val="20"/>
        <w:szCs w:val="20"/>
      </w:rPr>
    </w:lvl>
    <w:lvl w:ilvl="1" w:tplc="F0883956">
      <w:start w:val="1"/>
      <w:numFmt w:val="bullet"/>
      <w:lvlText w:val="o"/>
      <w:lvlJc w:val="left"/>
      <w:pPr>
        <w:tabs>
          <w:tab w:val="num" w:pos="1440"/>
        </w:tabs>
        <w:ind w:left="1440" w:hanging="360"/>
      </w:pPr>
      <w:rPr>
        <w:rFonts w:ascii="Courier New" w:hAnsi="Courier New"/>
      </w:rPr>
    </w:lvl>
    <w:lvl w:ilvl="2" w:tplc="E6A6EC80">
      <w:start w:val="1"/>
      <w:numFmt w:val="bullet"/>
      <w:lvlText w:val=""/>
      <w:lvlJc w:val="left"/>
      <w:pPr>
        <w:tabs>
          <w:tab w:val="num" w:pos="2160"/>
        </w:tabs>
        <w:ind w:left="2160" w:hanging="360"/>
      </w:pPr>
      <w:rPr>
        <w:rFonts w:ascii="Wingdings" w:hAnsi="Wingdings"/>
      </w:rPr>
    </w:lvl>
    <w:lvl w:ilvl="3" w:tplc="B3DC7D36">
      <w:start w:val="1"/>
      <w:numFmt w:val="bullet"/>
      <w:lvlText w:val=""/>
      <w:lvlJc w:val="left"/>
      <w:pPr>
        <w:tabs>
          <w:tab w:val="num" w:pos="2880"/>
        </w:tabs>
        <w:ind w:left="2880" w:hanging="360"/>
      </w:pPr>
      <w:rPr>
        <w:rFonts w:ascii="Symbol" w:hAnsi="Symbol"/>
      </w:rPr>
    </w:lvl>
    <w:lvl w:ilvl="4" w:tplc="ECAE87E4">
      <w:start w:val="1"/>
      <w:numFmt w:val="bullet"/>
      <w:lvlText w:val="o"/>
      <w:lvlJc w:val="left"/>
      <w:pPr>
        <w:tabs>
          <w:tab w:val="num" w:pos="3600"/>
        </w:tabs>
        <w:ind w:left="3600" w:hanging="360"/>
      </w:pPr>
      <w:rPr>
        <w:rFonts w:ascii="Courier New" w:hAnsi="Courier New"/>
      </w:rPr>
    </w:lvl>
    <w:lvl w:ilvl="5" w:tplc="D38C3796">
      <w:start w:val="1"/>
      <w:numFmt w:val="bullet"/>
      <w:lvlText w:val=""/>
      <w:lvlJc w:val="left"/>
      <w:pPr>
        <w:tabs>
          <w:tab w:val="num" w:pos="4320"/>
        </w:tabs>
        <w:ind w:left="4320" w:hanging="360"/>
      </w:pPr>
      <w:rPr>
        <w:rFonts w:ascii="Wingdings" w:hAnsi="Wingdings"/>
      </w:rPr>
    </w:lvl>
    <w:lvl w:ilvl="6" w:tplc="C55AA1D2">
      <w:start w:val="1"/>
      <w:numFmt w:val="bullet"/>
      <w:lvlText w:val=""/>
      <w:lvlJc w:val="left"/>
      <w:pPr>
        <w:tabs>
          <w:tab w:val="num" w:pos="5040"/>
        </w:tabs>
        <w:ind w:left="5040" w:hanging="360"/>
      </w:pPr>
      <w:rPr>
        <w:rFonts w:ascii="Symbol" w:hAnsi="Symbol"/>
      </w:rPr>
    </w:lvl>
    <w:lvl w:ilvl="7" w:tplc="961C31B8">
      <w:start w:val="1"/>
      <w:numFmt w:val="bullet"/>
      <w:lvlText w:val="o"/>
      <w:lvlJc w:val="left"/>
      <w:pPr>
        <w:tabs>
          <w:tab w:val="num" w:pos="5760"/>
        </w:tabs>
        <w:ind w:left="5760" w:hanging="360"/>
      </w:pPr>
      <w:rPr>
        <w:rFonts w:ascii="Courier New" w:hAnsi="Courier New"/>
      </w:rPr>
    </w:lvl>
    <w:lvl w:ilvl="8" w:tplc="E7FEB432">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BFAE290A"/>
    <w:lvl w:ilvl="0" w:tplc="22F8D206">
      <w:start w:val="1"/>
      <w:numFmt w:val="bullet"/>
      <w:lvlText w:val=""/>
      <w:lvlJc w:val="left"/>
      <w:pPr>
        <w:ind w:left="720" w:hanging="360"/>
      </w:pPr>
      <w:rPr>
        <w:rFonts w:ascii="Symbol" w:hAnsi="Symbol"/>
      </w:rPr>
    </w:lvl>
    <w:lvl w:ilvl="1" w:tplc="F150428A">
      <w:start w:val="1"/>
      <w:numFmt w:val="bullet"/>
      <w:lvlText w:val="o"/>
      <w:lvlJc w:val="left"/>
      <w:pPr>
        <w:tabs>
          <w:tab w:val="num" w:pos="1440"/>
        </w:tabs>
        <w:ind w:left="1440" w:hanging="360"/>
      </w:pPr>
      <w:rPr>
        <w:rFonts w:ascii="Courier New" w:hAnsi="Courier New"/>
      </w:rPr>
    </w:lvl>
    <w:lvl w:ilvl="2" w:tplc="2A5C7A5A">
      <w:start w:val="1"/>
      <w:numFmt w:val="bullet"/>
      <w:lvlText w:val=""/>
      <w:lvlJc w:val="left"/>
      <w:pPr>
        <w:tabs>
          <w:tab w:val="num" w:pos="2160"/>
        </w:tabs>
        <w:ind w:left="2160" w:hanging="360"/>
      </w:pPr>
      <w:rPr>
        <w:rFonts w:ascii="Wingdings" w:hAnsi="Wingdings"/>
      </w:rPr>
    </w:lvl>
    <w:lvl w:ilvl="3" w:tplc="507279E8">
      <w:start w:val="1"/>
      <w:numFmt w:val="bullet"/>
      <w:lvlText w:val=""/>
      <w:lvlJc w:val="left"/>
      <w:pPr>
        <w:tabs>
          <w:tab w:val="num" w:pos="2880"/>
        </w:tabs>
        <w:ind w:left="2880" w:hanging="360"/>
      </w:pPr>
      <w:rPr>
        <w:rFonts w:ascii="Symbol" w:hAnsi="Symbol"/>
      </w:rPr>
    </w:lvl>
    <w:lvl w:ilvl="4" w:tplc="1EAE59AA">
      <w:start w:val="1"/>
      <w:numFmt w:val="bullet"/>
      <w:lvlText w:val="o"/>
      <w:lvlJc w:val="left"/>
      <w:pPr>
        <w:tabs>
          <w:tab w:val="num" w:pos="3600"/>
        </w:tabs>
        <w:ind w:left="3600" w:hanging="360"/>
      </w:pPr>
      <w:rPr>
        <w:rFonts w:ascii="Courier New" w:hAnsi="Courier New"/>
      </w:rPr>
    </w:lvl>
    <w:lvl w:ilvl="5" w:tplc="3D345800">
      <w:start w:val="1"/>
      <w:numFmt w:val="bullet"/>
      <w:lvlText w:val=""/>
      <w:lvlJc w:val="left"/>
      <w:pPr>
        <w:tabs>
          <w:tab w:val="num" w:pos="4320"/>
        </w:tabs>
        <w:ind w:left="4320" w:hanging="360"/>
      </w:pPr>
      <w:rPr>
        <w:rFonts w:ascii="Wingdings" w:hAnsi="Wingdings"/>
      </w:rPr>
    </w:lvl>
    <w:lvl w:ilvl="6" w:tplc="63C60A70">
      <w:start w:val="1"/>
      <w:numFmt w:val="bullet"/>
      <w:lvlText w:val=""/>
      <w:lvlJc w:val="left"/>
      <w:pPr>
        <w:tabs>
          <w:tab w:val="num" w:pos="5040"/>
        </w:tabs>
        <w:ind w:left="5040" w:hanging="360"/>
      </w:pPr>
      <w:rPr>
        <w:rFonts w:ascii="Symbol" w:hAnsi="Symbol"/>
      </w:rPr>
    </w:lvl>
    <w:lvl w:ilvl="7" w:tplc="D3B0BB7E">
      <w:start w:val="1"/>
      <w:numFmt w:val="bullet"/>
      <w:lvlText w:val="o"/>
      <w:lvlJc w:val="left"/>
      <w:pPr>
        <w:tabs>
          <w:tab w:val="num" w:pos="5760"/>
        </w:tabs>
        <w:ind w:left="5760" w:hanging="360"/>
      </w:pPr>
      <w:rPr>
        <w:rFonts w:ascii="Courier New" w:hAnsi="Courier New"/>
      </w:rPr>
    </w:lvl>
    <w:lvl w:ilvl="8" w:tplc="72F0FE98">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54EA2430">
      <w:start w:val="1"/>
      <w:numFmt w:val="bullet"/>
      <w:lvlText w:val=""/>
      <w:lvlJc w:val="left"/>
      <w:pPr>
        <w:ind w:left="720" w:hanging="360"/>
      </w:pPr>
      <w:rPr>
        <w:rFonts w:ascii="Symbol" w:hAnsi="Symbol"/>
      </w:rPr>
    </w:lvl>
    <w:lvl w:ilvl="1" w:tplc="C916D928">
      <w:start w:val="1"/>
      <w:numFmt w:val="bullet"/>
      <w:lvlText w:val="o"/>
      <w:lvlJc w:val="left"/>
      <w:pPr>
        <w:tabs>
          <w:tab w:val="num" w:pos="1440"/>
        </w:tabs>
        <w:ind w:left="1440" w:hanging="360"/>
      </w:pPr>
      <w:rPr>
        <w:rFonts w:ascii="Courier New" w:hAnsi="Courier New"/>
      </w:rPr>
    </w:lvl>
    <w:lvl w:ilvl="2" w:tplc="62CC88BC">
      <w:start w:val="1"/>
      <w:numFmt w:val="bullet"/>
      <w:lvlText w:val=""/>
      <w:lvlJc w:val="left"/>
      <w:pPr>
        <w:tabs>
          <w:tab w:val="num" w:pos="2160"/>
        </w:tabs>
        <w:ind w:left="2160" w:hanging="360"/>
      </w:pPr>
      <w:rPr>
        <w:rFonts w:ascii="Wingdings" w:hAnsi="Wingdings"/>
      </w:rPr>
    </w:lvl>
    <w:lvl w:ilvl="3" w:tplc="30F0E41C">
      <w:start w:val="1"/>
      <w:numFmt w:val="bullet"/>
      <w:lvlText w:val=""/>
      <w:lvlJc w:val="left"/>
      <w:pPr>
        <w:tabs>
          <w:tab w:val="num" w:pos="2880"/>
        </w:tabs>
        <w:ind w:left="2880" w:hanging="360"/>
      </w:pPr>
      <w:rPr>
        <w:rFonts w:ascii="Symbol" w:hAnsi="Symbol"/>
      </w:rPr>
    </w:lvl>
    <w:lvl w:ilvl="4" w:tplc="ABFA282A">
      <w:start w:val="1"/>
      <w:numFmt w:val="bullet"/>
      <w:lvlText w:val="o"/>
      <w:lvlJc w:val="left"/>
      <w:pPr>
        <w:tabs>
          <w:tab w:val="num" w:pos="3600"/>
        </w:tabs>
        <w:ind w:left="3600" w:hanging="360"/>
      </w:pPr>
      <w:rPr>
        <w:rFonts w:ascii="Courier New" w:hAnsi="Courier New"/>
      </w:rPr>
    </w:lvl>
    <w:lvl w:ilvl="5" w:tplc="602E3AB8">
      <w:start w:val="1"/>
      <w:numFmt w:val="bullet"/>
      <w:lvlText w:val=""/>
      <w:lvlJc w:val="left"/>
      <w:pPr>
        <w:tabs>
          <w:tab w:val="num" w:pos="4320"/>
        </w:tabs>
        <w:ind w:left="4320" w:hanging="360"/>
      </w:pPr>
      <w:rPr>
        <w:rFonts w:ascii="Wingdings" w:hAnsi="Wingdings"/>
      </w:rPr>
    </w:lvl>
    <w:lvl w:ilvl="6" w:tplc="196A45D8">
      <w:start w:val="1"/>
      <w:numFmt w:val="bullet"/>
      <w:lvlText w:val=""/>
      <w:lvlJc w:val="left"/>
      <w:pPr>
        <w:tabs>
          <w:tab w:val="num" w:pos="5040"/>
        </w:tabs>
        <w:ind w:left="5040" w:hanging="360"/>
      </w:pPr>
      <w:rPr>
        <w:rFonts w:ascii="Symbol" w:hAnsi="Symbol"/>
      </w:rPr>
    </w:lvl>
    <w:lvl w:ilvl="7" w:tplc="C308AC5E">
      <w:start w:val="1"/>
      <w:numFmt w:val="bullet"/>
      <w:lvlText w:val="o"/>
      <w:lvlJc w:val="left"/>
      <w:pPr>
        <w:tabs>
          <w:tab w:val="num" w:pos="5760"/>
        </w:tabs>
        <w:ind w:left="5760" w:hanging="360"/>
      </w:pPr>
      <w:rPr>
        <w:rFonts w:ascii="Courier New" w:hAnsi="Courier New"/>
      </w:rPr>
    </w:lvl>
    <w:lvl w:ilvl="8" w:tplc="40D6B58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2E9C974E">
      <w:start w:val="1"/>
      <w:numFmt w:val="bullet"/>
      <w:lvlText w:val=""/>
      <w:lvlJc w:val="left"/>
      <w:pPr>
        <w:ind w:left="720" w:hanging="360"/>
      </w:pPr>
      <w:rPr>
        <w:rFonts w:ascii="Symbol" w:hAnsi="Symbol"/>
      </w:rPr>
    </w:lvl>
    <w:lvl w:ilvl="1" w:tplc="EFFC584C">
      <w:start w:val="1"/>
      <w:numFmt w:val="bullet"/>
      <w:lvlText w:val="o"/>
      <w:lvlJc w:val="left"/>
      <w:pPr>
        <w:tabs>
          <w:tab w:val="num" w:pos="1440"/>
        </w:tabs>
        <w:ind w:left="1440" w:hanging="360"/>
      </w:pPr>
      <w:rPr>
        <w:rFonts w:ascii="Courier New" w:hAnsi="Courier New"/>
      </w:rPr>
    </w:lvl>
    <w:lvl w:ilvl="2" w:tplc="D42ACE62">
      <w:start w:val="1"/>
      <w:numFmt w:val="bullet"/>
      <w:lvlText w:val=""/>
      <w:lvlJc w:val="left"/>
      <w:pPr>
        <w:tabs>
          <w:tab w:val="num" w:pos="2160"/>
        </w:tabs>
        <w:ind w:left="2160" w:hanging="360"/>
      </w:pPr>
      <w:rPr>
        <w:rFonts w:ascii="Wingdings" w:hAnsi="Wingdings"/>
      </w:rPr>
    </w:lvl>
    <w:lvl w:ilvl="3" w:tplc="143A6DC6">
      <w:start w:val="1"/>
      <w:numFmt w:val="bullet"/>
      <w:lvlText w:val=""/>
      <w:lvlJc w:val="left"/>
      <w:pPr>
        <w:tabs>
          <w:tab w:val="num" w:pos="2880"/>
        </w:tabs>
        <w:ind w:left="2880" w:hanging="360"/>
      </w:pPr>
      <w:rPr>
        <w:rFonts w:ascii="Symbol" w:hAnsi="Symbol"/>
      </w:rPr>
    </w:lvl>
    <w:lvl w:ilvl="4" w:tplc="D04EE664">
      <w:start w:val="1"/>
      <w:numFmt w:val="bullet"/>
      <w:lvlText w:val="o"/>
      <w:lvlJc w:val="left"/>
      <w:pPr>
        <w:tabs>
          <w:tab w:val="num" w:pos="3600"/>
        </w:tabs>
        <w:ind w:left="3600" w:hanging="360"/>
      </w:pPr>
      <w:rPr>
        <w:rFonts w:ascii="Courier New" w:hAnsi="Courier New"/>
      </w:rPr>
    </w:lvl>
    <w:lvl w:ilvl="5" w:tplc="4EC66024">
      <w:start w:val="1"/>
      <w:numFmt w:val="bullet"/>
      <w:lvlText w:val=""/>
      <w:lvlJc w:val="left"/>
      <w:pPr>
        <w:tabs>
          <w:tab w:val="num" w:pos="4320"/>
        </w:tabs>
        <w:ind w:left="4320" w:hanging="360"/>
      </w:pPr>
      <w:rPr>
        <w:rFonts w:ascii="Wingdings" w:hAnsi="Wingdings"/>
      </w:rPr>
    </w:lvl>
    <w:lvl w:ilvl="6" w:tplc="BA8E69FE">
      <w:start w:val="1"/>
      <w:numFmt w:val="bullet"/>
      <w:lvlText w:val=""/>
      <w:lvlJc w:val="left"/>
      <w:pPr>
        <w:tabs>
          <w:tab w:val="num" w:pos="5040"/>
        </w:tabs>
        <w:ind w:left="5040" w:hanging="360"/>
      </w:pPr>
      <w:rPr>
        <w:rFonts w:ascii="Symbol" w:hAnsi="Symbol"/>
      </w:rPr>
    </w:lvl>
    <w:lvl w:ilvl="7" w:tplc="C614602A">
      <w:start w:val="1"/>
      <w:numFmt w:val="bullet"/>
      <w:lvlText w:val="o"/>
      <w:lvlJc w:val="left"/>
      <w:pPr>
        <w:tabs>
          <w:tab w:val="num" w:pos="5760"/>
        </w:tabs>
        <w:ind w:left="5760" w:hanging="360"/>
      </w:pPr>
      <w:rPr>
        <w:rFonts w:ascii="Courier New" w:hAnsi="Courier New"/>
      </w:rPr>
    </w:lvl>
    <w:lvl w:ilvl="8" w:tplc="B30662F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7B140FC8">
      <w:start w:val="1"/>
      <w:numFmt w:val="bullet"/>
      <w:lvlText w:val=""/>
      <w:lvlJc w:val="left"/>
      <w:pPr>
        <w:ind w:left="720" w:hanging="360"/>
      </w:pPr>
      <w:rPr>
        <w:rFonts w:ascii="Symbol" w:hAnsi="Symbol"/>
      </w:rPr>
    </w:lvl>
    <w:lvl w:ilvl="1" w:tplc="BA76E648">
      <w:start w:val="1"/>
      <w:numFmt w:val="bullet"/>
      <w:lvlText w:val="o"/>
      <w:lvlJc w:val="left"/>
      <w:pPr>
        <w:tabs>
          <w:tab w:val="num" w:pos="1440"/>
        </w:tabs>
        <w:ind w:left="1440" w:hanging="360"/>
      </w:pPr>
      <w:rPr>
        <w:rFonts w:ascii="Courier New" w:hAnsi="Courier New"/>
      </w:rPr>
    </w:lvl>
    <w:lvl w:ilvl="2" w:tplc="1EFC22D8">
      <w:start w:val="1"/>
      <w:numFmt w:val="bullet"/>
      <w:lvlText w:val=""/>
      <w:lvlJc w:val="left"/>
      <w:pPr>
        <w:tabs>
          <w:tab w:val="num" w:pos="2160"/>
        </w:tabs>
        <w:ind w:left="2160" w:hanging="360"/>
      </w:pPr>
      <w:rPr>
        <w:rFonts w:ascii="Wingdings" w:hAnsi="Wingdings"/>
      </w:rPr>
    </w:lvl>
    <w:lvl w:ilvl="3" w:tplc="FB1E3428">
      <w:start w:val="1"/>
      <w:numFmt w:val="bullet"/>
      <w:lvlText w:val=""/>
      <w:lvlJc w:val="left"/>
      <w:pPr>
        <w:tabs>
          <w:tab w:val="num" w:pos="2880"/>
        </w:tabs>
        <w:ind w:left="2880" w:hanging="360"/>
      </w:pPr>
      <w:rPr>
        <w:rFonts w:ascii="Symbol" w:hAnsi="Symbol"/>
      </w:rPr>
    </w:lvl>
    <w:lvl w:ilvl="4" w:tplc="3DEE47DE">
      <w:start w:val="1"/>
      <w:numFmt w:val="bullet"/>
      <w:lvlText w:val="o"/>
      <w:lvlJc w:val="left"/>
      <w:pPr>
        <w:tabs>
          <w:tab w:val="num" w:pos="3600"/>
        </w:tabs>
        <w:ind w:left="3600" w:hanging="360"/>
      </w:pPr>
      <w:rPr>
        <w:rFonts w:ascii="Courier New" w:hAnsi="Courier New"/>
      </w:rPr>
    </w:lvl>
    <w:lvl w:ilvl="5" w:tplc="70AE2FBC">
      <w:start w:val="1"/>
      <w:numFmt w:val="bullet"/>
      <w:lvlText w:val=""/>
      <w:lvlJc w:val="left"/>
      <w:pPr>
        <w:tabs>
          <w:tab w:val="num" w:pos="4320"/>
        </w:tabs>
        <w:ind w:left="4320" w:hanging="360"/>
      </w:pPr>
      <w:rPr>
        <w:rFonts w:ascii="Wingdings" w:hAnsi="Wingdings"/>
      </w:rPr>
    </w:lvl>
    <w:lvl w:ilvl="6" w:tplc="C5829ABA">
      <w:start w:val="1"/>
      <w:numFmt w:val="bullet"/>
      <w:lvlText w:val=""/>
      <w:lvlJc w:val="left"/>
      <w:pPr>
        <w:tabs>
          <w:tab w:val="num" w:pos="5040"/>
        </w:tabs>
        <w:ind w:left="5040" w:hanging="360"/>
      </w:pPr>
      <w:rPr>
        <w:rFonts w:ascii="Symbol" w:hAnsi="Symbol"/>
      </w:rPr>
    </w:lvl>
    <w:lvl w:ilvl="7" w:tplc="55CA8A04">
      <w:start w:val="1"/>
      <w:numFmt w:val="bullet"/>
      <w:lvlText w:val="o"/>
      <w:lvlJc w:val="left"/>
      <w:pPr>
        <w:tabs>
          <w:tab w:val="num" w:pos="5760"/>
        </w:tabs>
        <w:ind w:left="5760" w:hanging="360"/>
      </w:pPr>
      <w:rPr>
        <w:rFonts w:ascii="Courier New" w:hAnsi="Courier New"/>
      </w:rPr>
    </w:lvl>
    <w:lvl w:ilvl="8" w:tplc="33A25C3A">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ABE7CB8">
      <w:start w:val="1"/>
      <w:numFmt w:val="bullet"/>
      <w:lvlText w:val=""/>
      <w:lvlJc w:val="left"/>
      <w:pPr>
        <w:ind w:left="720" w:hanging="360"/>
      </w:pPr>
      <w:rPr>
        <w:rFonts w:ascii="Symbol" w:hAnsi="Symbol"/>
      </w:rPr>
    </w:lvl>
    <w:lvl w:ilvl="1" w:tplc="25D6E528">
      <w:start w:val="1"/>
      <w:numFmt w:val="bullet"/>
      <w:lvlText w:val="o"/>
      <w:lvlJc w:val="left"/>
      <w:pPr>
        <w:tabs>
          <w:tab w:val="num" w:pos="1440"/>
        </w:tabs>
        <w:ind w:left="1440" w:hanging="360"/>
      </w:pPr>
      <w:rPr>
        <w:rFonts w:ascii="Courier New" w:hAnsi="Courier New"/>
      </w:rPr>
    </w:lvl>
    <w:lvl w:ilvl="2" w:tplc="C83E8C48">
      <w:start w:val="1"/>
      <w:numFmt w:val="bullet"/>
      <w:lvlText w:val=""/>
      <w:lvlJc w:val="left"/>
      <w:pPr>
        <w:tabs>
          <w:tab w:val="num" w:pos="2160"/>
        </w:tabs>
        <w:ind w:left="2160" w:hanging="360"/>
      </w:pPr>
      <w:rPr>
        <w:rFonts w:ascii="Wingdings" w:hAnsi="Wingdings"/>
      </w:rPr>
    </w:lvl>
    <w:lvl w:ilvl="3" w:tplc="3ADA4E7C">
      <w:start w:val="1"/>
      <w:numFmt w:val="bullet"/>
      <w:lvlText w:val=""/>
      <w:lvlJc w:val="left"/>
      <w:pPr>
        <w:tabs>
          <w:tab w:val="num" w:pos="2880"/>
        </w:tabs>
        <w:ind w:left="2880" w:hanging="360"/>
      </w:pPr>
      <w:rPr>
        <w:rFonts w:ascii="Symbol" w:hAnsi="Symbol"/>
      </w:rPr>
    </w:lvl>
    <w:lvl w:ilvl="4" w:tplc="3ADEB092">
      <w:start w:val="1"/>
      <w:numFmt w:val="bullet"/>
      <w:lvlText w:val="o"/>
      <w:lvlJc w:val="left"/>
      <w:pPr>
        <w:tabs>
          <w:tab w:val="num" w:pos="3600"/>
        </w:tabs>
        <w:ind w:left="3600" w:hanging="360"/>
      </w:pPr>
      <w:rPr>
        <w:rFonts w:ascii="Courier New" w:hAnsi="Courier New"/>
      </w:rPr>
    </w:lvl>
    <w:lvl w:ilvl="5" w:tplc="3D42794E">
      <w:start w:val="1"/>
      <w:numFmt w:val="bullet"/>
      <w:lvlText w:val=""/>
      <w:lvlJc w:val="left"/>
      <w:pPr>
        <w:tabs>
          <w:tab w:val="num" w:pos="4320"/>
        </w:tabs>
        <w:ind w:left="4320" w:hanging="360"/>
      </w:pPr>
      <w:rPr>
        <w:rFonts w:ascii="Wingdings" w:hAnsi="Wingdings"/>
      </w:rPr>
    </w:lvl>
    <w:lvl w:ilvl="6" w:tplc="2BDE39F8">
      <w:start w:val="1"/>
      <w:numFmt w:val="bullet"/>
      <w:lvlText w:val=""/>
      <w:lvlJc w:val="left"/>
      <w:pPr>
        <w:tabs>
          <w:tab w:val="num" w:pos="5040"/>
        </w:tabs>
        <w:ind w:left="5040" w:hanging="360"/>
      </w:pPr>
      <w:rPr>
        <w:rFonts w:ascii="Symbol" w:hAnsi="Symbol"/>
      </w:rPr>
    </w:lvl>
    <w:lvl w:ilvl="7" w:tplc="6CBE427C">
      <w:start w:val="1"/>
      <w:numFmt w:val="bullet"/>
      <w:lvlText w:val="o"/>
      <w:lvlJc w:val="left"/>
      <w:pPr>
        <w:tabs>
          <w:tab w:val="num" w:pos="5760"/>
        </w:tabs>
        <w:ind w:left="5760" w:hanging="360"/>
      </w:pPr>
      <w:rPr>
        <w:rFonts w:ascii="Courier New" w:hAnsi="Courier New"/>
      </w:rPr>
    </w:lvl>
    <w:lvl w:ilvl="8" w:tplc="D9CAB5A8">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F06C17D6">
      <w:start w:val="1"/>
      <w:numFmt w:val="bullet"/>
      <w:lvlText w:val=""/>
      <w:lvlJc w:val="left"/>
      <w:pPr>
        <w:ind w:left="720" w:hanging="360"/>
      </w:pPr>
      <w:rPr>
        <w:rFonts w:ascii="Symbol" w:hAnsi="Symbol"/>
      </w:rPr>
    </w:lvl>
    <w:lvl w:ilvl="1" w:tplc="C396EF36">
      <w:start w:val="1"/>
      <w:numFmt w:val="bullet"/>
      <w:lvlText w:val="o"/>
      <w:lvlJc w:val="left"/>
      <w:pPr>
        <w:tabs>
          <w:tab w:val="num" w:pos="1440"/>
        </w:tabs>
        <w:ind w:left="1440" w:hanging="360"/>
      </w:pPr>
      <w:rPr>
        <w:rFonts w:ascii="Courier New" w:hAnsi="Courier New"/>
      </w:rPr>
    </w:lvl>
    <w:lvl w:ilvl="2" w:tplc="9E2EF6EA">
      <w:start w:val="1"/>
      <w:numFmt w:val="bullet"/>
      <w:lvlText w:val=""/>
      <w:lvlJc w:val="left"/>
      <w:pPr>
        <w:tabs>
          <w:tab w:val="num" w:pos="2160"/>
        </w:tabs>
        <w:ind w:left="2160" w:hanging="360"/>
      </w:pPr>
      <w:rPr>
        <w:rFonts w:ascii="Wingdings" w:hAnsi="Wingdings"/>
      </w:rPr>
    </w:lvl>
    <w:lvl w:ilvl="3" w:tplc="3A844070">
      <w:start w:val="1"/>
      <w:numFmt w:val="bullet"/>
      <w:lvlText w:val=""/>
      <w:lvlJc w:val="left"/>
      <w:pPr>
        <w:tabs>
          <w:tab w:val="num" w:pos="2880"/>
        </w:tabs>
        <w:ind w:left="2880" w:hanging="360"/>
      </w:pPr>
      <w:rPr>
        <w:rFonts w:ascii="Symbol" w:hAnsi="Symbol"/>
      </w:rPr>
    </w:lvl>
    <w:lvl w:ilvl="4" w:tplc="6276B64E">
      <w:start w:val="1"/>
      <w:numFmt w:val="bullet"/>
      <w:lvlText w:val="o"/>
      <w:lvlJc w:val="left"/>
      <w:pPr>
        <w:tabs>
          <w:tab w:val="num" w:pos="3600"/>
        </w:tabs>
        <w:ind w:left="3600" w:hanging="360"/>
      </w:pPr>
      <w:rPr>
        <w:rFonts w:ascii="Courier New" w:hAnsi="Courier New"/>
      </w:rPr>
    </w:lvl>
    <w:lvl w:ilvl="5" w:tplc="58B23A16">
      <w:start w:val="1"/>
      <w:numFmt w:val="bullet"/>
      <w:lvlText w:val=""/>
      <w:lvlJc w:val="left"/>
      <w:pPr>
        <w:tabs>
          <w:tab w:val="num" w:pos="4320"/>
        </w:tabs>
        <w:ind w:left="4320" w:hanging="360"/>
      </w:pPr>
      <w:rPr>
        <w:rFonts w:ascii="Wingdings" w:hAnsi="Wingdings"/>
      </w:rPr>
    </w:lvl>
    <w:lvl w:ilvl="6" w:tplc="DF94DD74">
      <w:start w:val="1"/>
      <w:numFmt w:val="bullet"/>
      <w:lvlText w:val=""/>
      <w:lvlJc w:val="left"/>
      <w:pPr>
        <w:tabs>
          <w:tab w:val="num" w:pos="5040"/>
        </w:tabs>
        <w:ind w:left="5040" w:hanging="360"/>
      </w:pPr>
      <w:rPr>
        <w:rFonts w:ascii="Symbol" w:hAnsi="Symbol"/>
      </w:rPr>
    </w:lvl>
    <w:lvl w:ilvl="7" w:tplc="54940574">
      <w:start w:val="1"/>
      <w:numFmt w:val="bullet"/>
      <w:lvlText w:val="o"/>
      <w:lvlJc w:val="left"/>
      <w:pPr>
        <w:tabs>
          <w:tab w:val="num" w:pos="5760"/>
        </w:tabs>
        <w:ind w:left="5760" w:hanging="360"/>
      </w:pPr>
      <w:rPr>
        <w:rFonts w:ascii="Courier New" w:hAnsi="Courier New"/>
      </w:rPr>
    </w:lvl>
    <w:lvl w:ilvl="8" w:tplc="A8D0BD2A">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8D14C854">
      <w:start w:val="1"/>
      <w:numFmt w:val="bullet"/>
      <w:lvlText w:val=""/>
      <w:lvlJc w:val="left"/>
      <w:pPr>
        <w:ind w:left="3600" w:hanging="360"/>
      </w:pPr>
      <w:rPr>
        <w:rFonts w:ascii="Symbol" w:hAnsi="Symbol"/>
      </w:rPr>
    </w:lvl>
    <w:lvl w:ilvl="1" w:tplc="D1A407EE">
      <w:start w:val="1"/>
      <w:numFmt w:val="bullet"/>
      <w:lvlText w:val="o"/>
      <w:lvlJc w:val="left"/>
      <w:pPr>
        <w:tabs>
          <w:tab w:val="num" w:pos="1440"/>
        </w:tabs>
        <w:ind w:left="1440" w:hanging="360"/>
      </w:pPr>
      <w:rPr>
        <w:rFonts w:ascii="Courier New" w:hAnsi="Courier New"/>
      </w:rPr>
    </w:lvl>
    <w:lvl w:ilvl="2" w:tplc="AD7269E6">
      <w:start w:val="1"/>
      <w:numFmt w:val="bullet"/>
      <w:lvlText w:val=""/>
      <w:lvlJc w:val="left"/>
      <w:pPr>
        <w:tabs>
          <w:tab w:val="num" w:pos="2160"/>
        </w:tabs>
        <w:ind w:left="2160" w:hanging="360"/>
      </w:pPr>
      <w:rPr>
        <w:rFonts w:ascii="Wingdings" w:hAnsi="Wingdings"/>
      </w:rPr>
    </w:lvl>
    <w:lvl w:ilvl="3" w:tplc="1E1C5F9E">
      <w:start w:val="1"/>
      <w:numFmt w:val="bullet"/>
      <w:lvlText w:val=""/>
      <w:lvlJc w:val="left"/>
      <w:pPr>
        <w:tabs>
          <w:tab w:val="num" w:pos="2880"/>
        </w:tabs>
        <w:ind w:left="2880" w:hanging="360"/>
      </w:pPr>
      <w:rPr>
        <w:rFonts w:ascii="Symbol" w:hAnsi="Symbol"/>
      </w:rPr>
    </w:lvl>
    <w:lvl w:ilvl="4" w:tplc="9172705A">
      <w:start w:val="1"/>
      <w:numFmt w:val="bullet"/>
      <w:lvlText w:val="o"/>
      <w:lvlJc w:val="left"/>
      <w:pPr>
        <w:tabs>
          <w:tab w:val="num" w:pos="3600"/>
        </w:tabs>
        <w:ind w:left="3600" w:hanging="360"/>
      </w:pPr>
      <w:rPr>
        <w:rFonts w:ascii="Courier New" w:hAnsi="Courier New"/>
      </w:rPr>
    </w:lvl>
    <w:lvl w:ilvl="5" w:tplc="A5985D04">
      <w:start w:val="1"/>
      <w:numFmt w:val="bullet"/>
      <w:lvlText w:val=""/>
      <w:lvlJc w:val="left"/>
      <w:pPr>
        <w:tabs>
          <w:tab w:val="num" w:pos="4320"/>
        </w:tabs>
        <w:ind w:left="4320" w:hanging="360"/>
      </w:pPr>
      <w:rPr>
        <w:rFonts w:ascii="Wingdings" w:hAnsi="Wingdings"/>
      </w:rPr>
    </w:lvl>
    <w:lvl w:ilvl="6" w:tplc="01186602">
      <w:start w:val="1"/>
      <w:numFmt w:val="bullet"/>
      <w:lvlText w:val=""/>
      <w:lvlJc w:val="left"/>
      <w:pPr>
        <w:tabs>
          <w:tab w:val="num" w:pos="5040"/>
        </w:tabs>
        <w:ind w:left="5040" w:hanging="360"/>
      </w:pPr>
      <w:rPr>
        <w:rFonts w:ascii="Symbol" w:hAnsi="Symbol"/>
      </w:rPr>
    </w:lvl>
    <w:lvl w:ilvl="7" w:tplc="DE588184">
      <w:start w:val="1"/>
      <w:numFmt w:val="bullet"/>
      <w:lvlText w:val="o"/>
      <w:lvlJc w:val="left"/>
      <w:pPr>
        <w:tabs>
          <w:tab w:val="num" w:pos="5760"/>
        </w:tabs>
        <w:ind w:left="5760" w:hanging="360"/>
      </w:pPr>
      <w:rPr>
        <w:rFonts w:ascii="Courier New" w:hAnsi="Courier New"/>
      </w:rPr>
    </w:lvl>
    <w:lvl w:ilvl="8" w:tplc="10027702">
      <w:start w:val="1"/>
      <w:numFmt w:val="bullet"/>
      <w:lvlText w:val=""/>
      <w:lvlJc w:val="left"/>
      <w:pPr>
        <w:tabs>
          <w:tab w:val="num" w:pos="6480"/>
        </w:tabs>
        <w:ind w:left="6480" w:hanging="360"/>
      </w:pPr>
      <w:rPr>
        <w:rFonts w:ascii="Wingdings" w:hAnsi="Wingdings"/>
      </w:rPr>
    </w:lvl>
  </w:abstractNum>
  <w:abstractNum w:abstractNumId="9" w15:restartNumberingAfterBreak="0">
    <w:nsid w:val="09106466"/>
    <w:multiLevelType w:val="hybridMultilevel"/>
    <w:tmpl w:val="3BB2A8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CAE1365"/>
    <w:multiLevelType w:val="hybridMultilevel"/>
    <w:tmpl w:val="733AEB4A"/>
    <w:lvl w:ilvl="0" w:tplc="99A0F38C">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F159C7"/>
    <w:multiLevelType w:val="hybridMultilevel"/>
    <w:tmpl w:val="31EC788A"/>
    <w:lvl w:ilvl="0" w:tplc="0409000F">
      <w:start w:val="1"/>
      <w:numFmt w:val="decimal"/>
      <w:lvlText w:val="%1."/>
      <w:lvlJc w:val="left"/>
      <w:pPr>
        <w:ind w:left="720" w:hanging="360"/>
      </w:p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4BA5AB6"/>
    <w:multiLevelType w:val="hybridMultilevel"/>
    <w:tmpl w:val="75861E2E"/>
    <w:lvl w:ilvl="0" w:tplc="52F2A918">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98A4A98">
      <w:start w:val="1"/>
      <w:numFmt w:val="bullet"/>
      <w:lvlText w:val="o"/>
      <w:lvlJc w:val="left"/>
      <w:pPr>
        <w:ind w:left="1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4EC1972">
      <w:start w:val="1"/>
      <w:numFmt w:val="bullet"/>
      <w:lvlText w:val="▪"/>
      <w:lvlJc w:val="left"/>
      <w:pPr>
        <w:ind w:left="2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A103AF8">
      <w:start w:val="1"/>
      <w:numFmt w:val="bullet"/>
      <w:lvlText w:val="•"/>
      <w:lvlJc w:val="left"/>
      <w:pPr>
        <w:ind w:left="2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4CB990">
      <w:start w:val="1"/>
      <w:numFmt w:val="bullet"/>
      <w:lvlText w:val="o"/>
      <w:lvlJc w:val="left"/>
      <w:pPr>
        <w:ind w:left="3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668438">
      <w:start w:val="1"/>
      <w:numFmt w:val="bullet"/>
      <w:lvlText w:val="▪"/>
      <w:lvlJc w:val="left"/>
      <w:pPr>
        <w:ind w:left="43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422CFA">
      <w:start w:val="1"/>
      <w:numFmt w:val="bullet"/>
      <w:lvlText w:val="•"/>
      <w:lvlJc w:val="left"/>
      <w:pPr>
        <w:ind w:left="50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070B1A4">
      <w:start w:val="1"/>
      <w:numFmt w:val="bullet"/>
      <w:lvlText w:val="o"/>
      <w:lvlJc w:val="left"/>
      <w:pPr>
        <w:ind w:left="5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581CEC">
      <w:start w:val="1"/>
      <w:numFmt w:val="bullet"/>
      <w:lvlText w:val="▪"/>
      <w:lvlJc w:val="left"/>
      <w:pPr>
        <w:ind w:left="6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426BAA"/>
    <w:multiLevelType w:val="hybridMultilevel"/>
    <w:tmpl w:val="72D242BE"/>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2623518E"/>
    <w:multiLevelType w:val="hybridMultilevel"/>
    <w:tmpl w:val="D70C9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B30A27"/>
    <w:multiLevelType w:val="hybridMultilevel"/>
    <w:tmpl w:val="65F6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253430"/>
    <w:multiLevelType w:val="hybridMultilevel"/>
    <w:tmpl w:val="9F040C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3ED544D2"/>
    <w:multiLevelType w:val="hybridMultilevel"/>
    <w:tmpl w:val="C95A13D2"/>
    <w:lvl w:ilvl="0" w:tplc="D42091F0">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6C96A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983CD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69D4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0D61DD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F47BF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A2D52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11EE25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7E6DD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0263AAE"/>
    <w:multiLevelType w:val="hybridMultilevel"/>
    <w:tmpl w:val="C56AE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D541E4"/>
    <w:multiLevelType w:val="hybridMultilevel"/>
    <w:tmpl w:val="11BA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02560"/>
    <w:multiLevelType w:val="hybridMultilevel"/>
    <w:tmpl w:val="05341E9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1" w15:restartNumberingAfterBreak="0">
    <w:nsid w:val="55CD5742"/>
    <w:multiLevelType w:val="hybridMultilevel"/>
    <w:tmpl w:val="941464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5F3C4ED5"/>
    <w:multiLevelType w:val="hybridMultilevel"/>
    <w:tmpl w:val="0F684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DC1F46"/>
    <w:multiLevelType w:val="hybridMultilevel"/>
    <w:tmpl w:val="CC4E4848"/>
    <w:lvl w:ilvl="0" w:tplc="7E5C312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2AA18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96C00D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5EE0A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2E817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EC0AE8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79267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BC8C6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04EAC8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799810150">
    <w:abstractNumId w:val="0"/>
  </w:num>
  <w:num w:numId="2" w16cid:durableId="1605261891">
    <w:abstractNumId w:val="1"/>
  </w:num>
  <w:num w:numId="3" w16cid:durableId="1659648266">
    <w:abstractNumId w:val="2"/>
  </w:num>
  <w:num w:numId="4" w16cid:durableId="417021984">
    <w:abstractNumId w:val="3"/>
  </w:num>
  <w:num w:numId="5" w16cid:durableId="1486773542">
    <w:abstractNumId w:val="4"/>
  </w:num>
  <w:num w:numId="6" w16cid:durableId="1365247789">
    <w:abstractNumId w:val="5"/>
  </w:num>
  <w:num w:numId="7" w16cid:durableId="847644482">
    <w:abstractNumId w:val="6"/>
  </w:num>
  <w:num w:numId="8" w16cid:durableId="1915623736">
    <w:abstractNumId w:val="7"/>
  </w:num>
  <w:num w:numId="9" w16cid:durableId="1423380170">
    <w:abstractNumId w:val="8"/>
  </w:num>
  <w:num w:numId="10" w16cid:durableId="2013797517">
    <w:abstractNumId w:val="16"/>
  </w:num>
  <w:num w:numId="11" w16cid:durableId="1648702553">
    <w:abstractNumId w:val="16"/>
  </w:num>
  <w:num w:numId="12" w16cid:durableId="632949713">
    <w:abstractNumId w:val="10"/>
  </w:num>
  <w:num w:numId="13" w16cid:durableId="1203594148">
    <w:abstractNumId w:val="13"/>
  </w:num>
  <w:num w:numId="14" w16cid:durableId="308559918">
    <w:abstractNumId w:val="21"/>
  </w:num>
  <w:num w:numId="15" w16cid:durableId="1951355146">
    <w:abstractNumId w:val="17"/>
  </w:num>
  <w:num w:numId="16" w16cid:durableId="2033483588">
    <w:abstractNumId w:val="11"/>
  </w:num>
  <w:num w:numId="17" w16cid:durableId="2057315857">
    <w:abstractNumId w:val="9"/>
  </w:num>
  <w:num w:numId="18" w16cid:durableId="1168599948">
    <w:abstractNumId w:val="23"/>
  </w:num>
  <w:num w:numId="19" w16cid:durableId="58528850">
    <w:abstractNumId w:val="19"/>
  </w:num>
  <w:num w:numId="20" w16cid:durableId="1555000184">
    <w:abstractNumId w:val="14"/>
  </w:num>
  <w:num w:numId="21" w16cid:durableId="3480832">
    <w:abstractNumId w:val="18"/>
  </w:num>
  <w:num w:numId="22" w16cid:durableId="1850757148">
    <w:abstractNumId w:val="12"/>
  </w:num>
  <w:num w:numId="23" w16cid:durableId="2010717360">
    <w:abstractNumId w:val="15"/>
  </w:num>
  <w:num w:numId="24" w16cid:durableId="257372151">
    <w:abstractNumId w:val="20"/>
  </w:num>
  <w:num w:numId="25" w16cid:durableId="9573690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F88"/>
    <w:rsid w:val="00014212"/>
    <w:rsid w:val="00017EFA"/>
    <w:rsid w:val="000256F1"/>
    <w:rsid w:val="000258B3"/>
    <w:rsid w:val="00037623"/>
    <w:rsid w:val="00054C98"/>
    <w:rsid w:val="00070DF2"/>
    <w:rsid w:val="000A016D"/>
    <w:rsid w:val="000E03D3"/>
    <w:rsid w:val="000E48E2"/>
    <w:rsid w:val="00110F88"/>
    <w:rsid w:val="00124E44"/>
    <w:rsid w:val="00131D6B"/>
    <w:rsid w:val="00136E18"/>
    <w:rsid w:val="0016122F"/>
    <w:rsid w:val="001A30DB"/>
    <w:rsid w:val="001B055E"/>
    <w:rsid w:val="001E0037"/>
    <w:rsid w:val="00217680"/>
    <w:rsid w:val="0022143F"/>
    <w:rsid w:val="00224264"/>
    <w:rsid w:val="00230498"/>
    <w:rsid w:val="0024008B"/>
    <w:rsid w:val="00245B3D"/>
    <w:rsid w:val="002564B9"/>
    <w:rsid w:val="00256F7C"/>
    <w:rsid w:val="00353613"/>
    <w:rsid w:val="00370B50"/>
    <w:rsid w:val="003812D1"/>
    <w:rsid w:val="003D6DD2"/>
    <w:rsid w:val="00411C39"/>
    <w:rsid w:val="0041354A"/>
    <w:rsid w:val="004460FB"/>
    <w:rsid w:val="00484DED"/>
    <w:rsid w:val="004A5679"/>
    <w:rsid w:val="004B0153"/>
    <w:rsid w:val="00510AB5"/>
    <w:rsid w:val="00545DD3"/>
    <w:rsid w:val="00546034"/>
    <w:rsid w:val="005764A8"/>
    <w:rsid w:val="00585746"/>
    <w:rsid w:val="00594748"/>
    <w:rsid w:val="00596997"/>
    <w:rsid w:val="005A51C0"/>
    <w:rsid w:val="005A6676"/>
    <w:rsid w:val="005B0593"/>
    <w:rsid w:val="005C3932"/>
    <w:rsid w:val="005F64B4"/>
    <w:rsid w:val="006156EC"/>
    <w:rsid w:val="0062198B"/>
    <w:rsid w:val="00621B5B"/>
    <w:rsid w:val="00621D42"/>
    <w:rsid w:val="00633655"/>
    <w:rsid w:val="00646867"/>
    <w:rsid w:val="00657408"/>
    <w:rsid w:val="006634DF"/>
    <w:rsid w:val="00671D34"/>
    <w:rsid w:val="006B4A92"/>
    <w:rsid w:val="006B6B7B"/>
    <w:rsid w:val="006C662E"/>
    <w:rsid w:val="006D2D1E"/>
    <w:rsid w:val="006E11AE"/>
    <w:rsid w:val="006F6A3C"/>
    <w:rsid w:val="00716200"/>
    <w:rsid w:val="00741D3D"/>
    <w:rsid w:val="00744483"/>
    <w:rsid w:val="00756DBD"/>
    <w:rsid w:val="00772134"/>
    <w:rsid w:val="00772E3C"/>
    <w:rsid w:val="007865BD"/>
    <w:rsid w:val="007C14D0"/>
    <w:rsid w:val="007E358A"/>
    <w:rsid w:val="00811D50"/>
    <w:rsid w:val="0084015D"/>
    <w:rsid w:val="00855AB1"/>
    <w:rsid w:val="00860407"/>
    <w:rsid w:val="00866BA1"/>
    <w:rsid w:val="008902E6"/>
    <w:rsid w:val="00893F04"/>
    <w:rsid w:val="008A095D"/>
    <w:rsid w:val="008D03D9"/>
    <w:rsid w:val="008E4DF0"/>
    <w:rsid w:val="00902035"/>
    <w:rsid w:val="009339C5"/>
    <w:rsid w:val="009435AE"/>
    <w:rsid w:val="00960B39"/>
    <w:rsid w:val="009713E4"/>
    <w:rsid w:val="009D35B5"/>
    <w:rsid w:val="009F2E49"/>
    <w:rsid w:val="00A01E1E"/>
    <w:rsid w:val="00A06CE4"/>
    <w:rsid w:val="00A1184A"/>
    <w:rsid w:val="00A2476B"/>
    <w:rsid w:val="00A4643D"/>
    <w:rsid w:val="00A55F07"/>
    <w:rsid w:val="00A64651"/>
    <w:rsid w:val="00A71FF0"/>
    <w:rsid w:val="00A833E0"/>
    <w:rsid w:val="00A9725F"/>
    <w:rsid w:val="00AD4379"/>
    <w:rsid w:val="00B0138C"/>
    <w:rsid w:val="00B35556"/>
    <w:rsid w:val="00B444A7"/>
    <w:rsid w:val="00B67997"/>
    <w:rsid w:val="00B85584"/>
    <w:rsid w:val="00B87F25"/>
    <w:rsid w:val="00BA0D2E"/>
    <w:rsid w:val="00BB1D2F"/>
    <w:rsid w:val="00BB22A5"/>
    <w:rsid w:val="00BD5243"/>
    <w:rsid w:val="00BD5EF0"/>
    <w:rsid w:val="00BE3126"/>
    <w:rsid w:val="00BE5153"/>
    <w:rsid w:val="00C21BA7"/>
    <w:rsid w:val="00C2443C"/>
    <w:rsid w:val="00C301B0"/>
    <w:rsid w:val="00C62703"/>
    <w:rsid w:val="00C80753"/>
    <w:rsid w:val="00C81F63"/>
    <w:rsid w:val="00C92167"/>
    <w:rsid w:val="00CA3605"/>
    <w:rsid w:val="00D16234"/>
    <w:rsid w:val="00D22687"/>
    <w:rsid w:val="00D22FA3"/>
    <w:rsid w:val="00D704ED"/>
    <w:rsid w:val="00D7622B"/>
    <w:rsid w:val="00D844F4"/>
    <w:rsid w:val="00D91529"/>
    <w:rsid w:val="00D94F9E"/>
    <w:rsid w:val="00DA5D67"/>
    <w:rsid w:val="00DD307F"/>
    <w:rsid w:val="00DF0683"/>
    <w:rsid w:val="00DF223E"/>
    <w:rsid w:val="00E07FE7"/>
    <w:rsid w:val="00E37F68"/>
    <w:rsid w:val="00E520F2"/>
    <w:rsid w:val="00E531D8"/>
    <w:rsid w:val="00E55B5E"/>
    <w:rsid w:val="00E744BA"/>
    <w:rsid w:val="00E924C7"/>
    <w:rsid w:val="00EE1EBC"/>
    <w:rsid w:val="00EF1AC2"/>
    <w:rsid w:val="00EF2ADA"/>
    <w:rsid w:val="00EF520C"/>
    <w:rsid w:val="00F01908"/>
    <w:rsid w:val="00F06CD2"/>
    <w:rsid w:val="00F3071A"/>
    <w:rsid w:val="00F41CDE"/>
    <w:rsid w:val="00FA416C"/>
    <w:rsid w:val="00FB2596"/>
    <w:rsid w:val="00FB6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1F7AA"/>
  <w15:docId w15:val="{6CCD7F34-0384-4F80-8311-AF728671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40" w:lineRule="atLeast"/>
    </w:pPr>
  </w:style>
  <w:style w:type="paragraph" w:customStyle="1" w:styleId="divdocumentsection">
    <w:name w:val="div_document_section"/>
    <w:basedOn w:val="Normal"/>
  </w:style>
  <w:style w:type="paragraph" w:customStyle="1" w:styleId="divdocumentdivparagraph">
    <w:name w:val="div_document_div_paragraph"/>
    <w:basedOn w:val="Normal"/>
  </w:style>
  <w:style w:type="paragraph" w:customStyle="1" w:styleId="divdocumentdivname">
    <w:name w:val="div_document_div_name"/>
    <w:basedOn w:val="Normal"/>
    <w:rPr>
      <w:color w:val="000000"/>
    </w:rPr>
  </w:style>
  <w:style w:type="character" w:customStyle="1" w:styleId="span">
    <w:name w:val="span"/>
    <w:basedOn w:val="DefaultParagraphFont"/>
    <w:rPr>
      <w:sz w:val="24"/>
      <w:szCs w:val="24"/>
      <w:bdr w:val="none" w:sz="0" w:space="0" w:color="auto"/>
      <w:vertAlign w:val="baseline"/>
    </w:rPr>
  </w:style>
  <w:style w:type="paragraph" w:customStyle="1" w:styleId="divdocumentdivlowerborder">
    <w:name w:val="div_document_div_lowerborder"/>
    <w:basedOn w:val="Normal"/>
    <w:pPr>
      <w:pBdr>
        <w:top w:val="single" w:sz="8" w:space="0" w:color="000000"/>
        <w:bottom w:val="single" w:sz="24" w:space="0" w:color="000000"/>
      </w:pBdr>
      <w:spacing w:line="0" w:lineRule="atLeast"/>
    </w:pPr>
    <w:rPr>
      <w:color w:val="000000"/>
      <w:sz w:val="0"/>
      <w:szCs w:val="0"/>
    </w:rPr>
  </w:style>
  <w:style w:type="paragraph" w:customStyle="1" w:styleId="div">
    <w:name w:val="div"/>
    <w:basedOn w:val="Normal"/>
  </w:style>
  <w:style w:type="paragraph" w:customStyle="1" w:styleId="divdocumentdivSECTIONCNTC">
    <w:name w:val="div_document_div_SECTION_CNTC"/>
    <w:basedOn w:val="Normal"/>
    <w:pPr>
      <w:pBdr>
        <w:bottom w:val="none" w:sz="0" w:space="8" w:color="auto"/>
      </w:pBdr>
    </w:pPr>
  </w:style>
  <w:style w:type="paragraph" w:customStyle="1" w:styleId="divaddress">
    <w:name w:val="div_address"/>
    <w:basedOn w:val="div"/>
    <w:pPr>
      <w:spacing w:line="320" w:lineRule="atLeast"/>
      <w:jc w:val="center"/>
    </w:pPr>
    <w:rPr>
      <w:sz w:val="22"/>
      <w:szCs w:val="22"/>
    </w:rPr>
  </w:style>
  <w:style w:type="character" w:customStyle="1" w:styleId="divaddressli">
    <w:name w:val="div_address_li"/>
    <w:basedOn w:val="DefaultParagraphFont"/>
  </w:style>
  <w:style w:type="character" w:customStyle="1" w:styleId="divaddresslinth-child1bulletspan">
    <w:name w:val="div_address_li_nth-child(1)_bulletspan"/>
    <w:basedOn w:val="DefaultParagraphFont"/>
    <w:rPr>
      <w:vanish/>
    </w:r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380" w:lineRule="atLeast"/>
    </w:pPr>
    <w:rPr>
      <w:color w:val="000000"/>
      <w:sz w:val="28"/>
      <w:szCs w:val="28"/>
    </w:rPr>
  </w:style>
  <w:style w:type="paragraph" w:customStyle="1" w:styleId="divdocumentsinglecolumn">
    <w:name w:val="div_document_singlecolumn"/>
    <w:basedOn w:val="Normal"/>
  </w:style>
  <w:style w:type="paragraph" w:customStyle="1" w:styleId="ulli">
    <w:name w:val="ul_li"/>
    <w:basedOn w:val="Normal"/>
  </w:style>
  <w:style w:type="table" w:customStyle="1" w:styleId="divdocumenttable">
    <w:name w:val="div_document_table"/>
    <w:basedOn w:val="TableNormal"/>
    <w:tblPr/>
  </w:style>
  <w:style w:type="character" w:customStyle="1" w:styleId="singlecolumnspanpaddedlinenth-child1">
    <w:name w:val="singlecolumn_span_paddedline_nth-child(1)"/>
    <w:basedOn w:val="DefaultParagraphFont"/>
  </w:style>
  <w:style w:type="character" w:customStyle="1" w:styleId="spanjobtitle">
    <w:name w:val="span_jobtitle"/>
    <w:basedOn w:val="span"/>
    <w:rPr>
      <w:b/>
      <w:bCs/>
      <w:sz w:val="24"/>
      <w:szCs w:val="24"/>
      <w:bdr w:val="none" w:sz="0" w:space="0" w:color="auto"/>
      <w:vertAlign w:val="baseline"/>
    </w:rPr>
  </w:style>
  <w:style w:type="character" w:customStyle="1" w:styleId="spanpaddedline">
    <w:name w:val="span_paddedline"/>
    <w:basedOn w:val="span"/>
    <w:rPr>
      <w:sz w:val="24"/>
      <w:szCs w:val="24"/>
      <w:bdr w:val="none" w:sz="0" w:space="0" w:color="auto"/>
      <w:vertAlign w:val="baseline"/>
    </w:rPr>
  </w:style>
  <w:style w:type="paragraph" w:customStyle="1" w:styleId="spanpaddedlineParagraph">
    <w:name w:val="span_paddedline Paragraph"/>
    <w:basedOn w:val="spanParagraph"/>
  </w:style>
  <w:style w:type="paragraph" w:customStyle="1" w:styleId="spanParagraph">
    <w:name w:val="span Paragraph"/>
    <w:basedOn w:val="Normal"/>
  </w:style>
  <w:style w:type="character" w:customStyle="1" w:styleId="spancompanyname">
    <w:name w:val="span_companyname"/>
    <w:basedOn w:val="span"/>
    <w:rPr>
      <w:b/>
      <w:bCs/>
      <w:sz w:val="24"/>
      <w:szCs w:val="24"/>
      <w:bdr w:val="none" w:sz="0" w:space="0" w:color="auto"/>
      <w:vertAlign w:val="baseline"/>
    </w:rPr>
  </w:style>
  <w:style w:type="paragraph" w:styleId="Header">
    <w:name w:val="header"/>
    <w:basedOn w:val="Normal"/>
    <w:link w:val="HeaderChar"/>
    <w:uiPriority w:val="99"/>
    <w:unhideWhenUsed/>
    <w:rsid w:val="00DA5D67"/>
    <w:pPr>
      <w:tabs>
        <w:tab w:val="center" w:pos="4680"/>
        <w:tab w:val="right" w:pos="9360"/>
      </w:tabs>
      <w:spacing w:line="240" w:lineRule="auto"/>
    </w:pPr>
  </w:style>
  <w:style w:type="character" w:customStyle="1" w:styleId="HeaderChar">
    <w:name w:val="Header Char"/>
    <w:basedOn w:val="DefaultParagraphFont"/>
    <w:link w:val="Header"/>
    <w:uiPriority w:val="99"/>
    <w:rsid w:val="00DA5D67"/>
    <w:rPr>
      <w:sz w:val="24"/>
      <w:szCs w:val="24"/>
    </w:rPr>
  </w:style>
  <w:style w:type="paragraph" w:styleId="Footer">
    <w:name w:val="footer"/>
    <w:basedOn w:val="Normal"/>
    <w:link w:val="FooterChar"/>
    <w:uiPriority w:val="99"/>
    <w:unhideWhenUsed/>
    <w:rsid w:val="00DA5D67"/>
    <w:pPr>
      <w:tabs>
        <w:tab w:val="center" w:pos="4680"/>
        <w:tab w:val="right" w:pos="9360"/>
      </w:tabs>
      <w:spacing w:line="240" w:lineRule="auto"/>
    </w:pPr>
  </w:style>
  <w:style w:type="character" w:customStyle="1" w:styleId="FooterChar">
    <w:name w:val="Footer Char"/>
    <w:basedOn w:val="DefaultParagraphFont"/>
    <w:link w:val="Footer"/>
    <w:uiPriority w:val="99"/>
    <w:rsid w:val="00DA5D67"/>
    <w:rPr>
      <w:sz w:val="24"/>
      <w:szCs w:val="24"/>
    </w:rPr>
  </w:style>
  <w:style w:type="paragraph" w:styleId="ListParagraph">
    <w:name w:val="List Paragraph"/>
    <w:basedOn w:val="Normal"/>
    <w:uiPriority w:val="34"/>
    <w:qFormat/>
    <w:rsid w:val="00E07FE7"/>
    <w:pPr>
      <w:ind w:left="720"/>
      <w:contextualSpacing/>
    </w:pPr>
  </w:style>
  <w:style w:type="paragraph" w:customStyle="1" w:styleId="xmsonormal">
    <w:name w:val="x_msonormal"/>
    <w:basedOn w:val="Normal"/>
    <w:rsid w:val="00E07FE7"/>
    <w:pPr>
      <w:spacing w:before="100" w:beforeAutospacing="1" w:after="100" w:afterAutospacing="1" w:line="240" w:lineRule="auto"/>
    </w:pPr>
  </w:style>
  <w:style w:type="character" w:customStyle="1" w:styleId="NoSpacingChar">
    <w:name w:val="No Spacing Char"/>
    <w:link w:val="NoSpacing"/>
    <w:uiPriority w:val="1"/>
    <w:locked/>
    <w:rsid w:val="00585746"/>
    <w:rPr>
      <w:rFonts w:ascii="Calibri" w:eastAsia="Calibri" w:hAnsi="Calibri" w:cs="Calibri"/>
      <w:sz w:val="22"/>
      <w:szCs w:val="22"/>
    </w:rPr>
  </w:style>
  <w:style w:type="paragraph" w:styleId="NoSpacing">
    <w:name w:val="No Spacing"/>
    <w:link w:val="NoSpacingChar"/>
    <w:uiPriority w:val="1"/>
    <w:qFormat/>
    <w:rsid w:val="00585746"/>
    <w:rPr>
      <w:rFonts w:ascii="Calibri" w:eastAsia="Calibri" w:hAnsi="Calibri" w:cs="Calibri"/>
      <w:sz w:val="22"/>
      <w:szCs w:val="22"/>
    </w:rPr>
  </w:style>
  <w:style w:type="paragraph" w:customStyle="1" w:styleId="Normal1">
    <w:name w:val="Normal1"/>
    <w:qFormat/>
    <w:rsid w:val="00E37F68"/>
    <w:rPr>
      <w:color w:val="000000"/>
      <w:sz w:val="24"/>
      <w:szCs w:val="24"/>
      <w:lang w:val="en-GB"/>
    </w:rPr>
  </w:style>
  <w:style w:type="paragraph" w:styleId="BodyText">
    <w:name w:val="Body Text"/>
    <w:basedOn w:val="Normal"/>
    <w:link w:val="BodyTextChar"/>
    <w:unhideWhenUsed/>
    <w:rsid w:val="00A9725F"/>
    <w:pPr>
      <w:suppressAutoHyphens/>
      <w:spacing w:line="240" w:lineRule="auto"/>
      <w:ind w:right="-180"/>
    </w:pPr>
    <w:rPr>
      <w:rFonts w:ascii="Arial" w:hAnsi="Arial"/>
      <w:sz w:val="20"/>
      <w:szCs w:val="20"/>
      <w:lang w:val="x-none" w:eastAsia="ar-SA"/>
    </w:rPr>
  </w:style>
  <w:style w:type="character" w:customStyle="1" w:styleId="BodyTextChar">
    <w:name w:val="Body Text Char"/>
    <w:basedOn w:val="DefaultParagraphFont"/>
    <w:link w:val="BodyText"/>
    <w:rsid w:val="00A9725F"/>
    <w:rPr>
      <w:rFonts w:ascii="Arial" w:hAnsi="Arial"/>
      <w:lang w:val="x-none" w:eastAsia="ar-SA"/>
    </w:rPr>
  </w:style>
  <w:style w:type="paragraph" w:customStyle="1" w:styleId="BodyText1">
    <w:name w:val="Body Text1"/>
    <w:basedOn w:val="Normal"/>
    <w:rsid w:val="00A9725F"/>
    <w:pPr>
      <w:widowControl w:val="0"/>
      <w:spacing w:after="140" w:line="288" w:lineRule="auto"/>
    </w:pPr>
    <w:rPr>
      <w:rFonts w:ascii="Calibri" w:eastAsia="Droid Sans Fallback" w:hAnsi="Calibri"/>
      <w:color w:val="00000A"/>
      <w:sz w:val="22"/>
      <w:szCs w:val="22"/>
    </w:rPr>
  </w:style>
  <w:style w:type="character" w:styleId="Strong">
    <w:name w:val="Strong"/>
    <w:basedOn w:val="DefaultParagraphFont"/>
    <w:uiPriority w:val="22"/>
    <w:qFormat/>
    <w:rsid w:val="00217680"/>
    <w:rPr>
      <w:b/>
      <w:bCs/>
    </w:rPr>
  </w:style>
  <w:style w:type="character" w:styleId="Hyperlink">
    <w:name w:val="Hyperlink"/>
    <w:basedOn w:val="DefaultParagraphFont"/>
    <w:uiPriority w:val="99"/>
    <w:unhideWhenUsed/>
    <w:rsid w:val="00D94F9E"/>
    <w:rPr>
      <w:color w:val="0000FF"/>
      <w:u w:val="single"/>
    </w:rPr>
  </w:style>
  <w:style w:type="character" w:styleId="FollowedHyperlink">
    <w:name w:val="FollowedHyperlink"/>
    <w:basedOn w:val="DefaultParagraphFont"/>
    <w:uiPriority w:val="99"/>
    <w:semiHidden/>
    <w:unhideWhenUsed/>
    <w:rsid w:val="00D94F9E"/>
    <w:rPr>
      <w:color w:val="800080" w:themeColor="followedHyperlink"/>
      <w:u w:val="single"/>
    </w:rPr>
  </w:style>
  <w:style w:type="character" w:styleId="UnresolvedMention">
    <w:name w:val="Unresolved Mention"/>
    <w:basedOn w:val="DefaultParagraphFont"/>
    <w:uiPriority w:val="99"/>
    <w:semiHidden/>
    <w:unhideWhenUsed/>
    <w:rsid w:val="00BE51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97083">
      <w:bodyDiv w:val="1"/>
      <w:marLeft w:val="0"/>
      <w:marRight w:val="0"/>
      <w:marTop w:val="0"/>
      <w:marBottom w:val="0"/>
      <w:divBdr>
        <w:top w:val="none" w:sz="0" w:space="0" w:color="auto"/>
        <w:left w:val="none" w:sz="0" w:space="0" w:color="auto"/>
        <w:bottom w:val="none" w:sz="0" w:space="0" w:color="auto"/>
        <w:right w:val="none" w:sz="0" w:space="0" w:color="auto"/>
      </w:divBdr>
    </w:div>
    <w:div w:id="1131366872">
      <w:bodyDiv w:val="1"/>
      <w:marLeft w:val="0"/>
      <w:marRight w:val="0"/>
      <w:marTop w:val="0"/>
      <w:marBottom w:val="0"/>
      <w:divBdr>
        <w:top w:val="none" w:sz="0" w:space="0" w:color="auto"/>
        <w:left w:val="none" w:sz="0" w:space="0" w:color="auto"/>
        <w:bottom w:val="none" w:sz="0" w:space="0" w:color="auto"/>
        <w:right w:val="none" w:sz="0" w:space="0" w:color="auto"/>
      </w:divBdr>
    </w:div>
    <w:div w:id="1222329535">
      <w:bodyDiv w:val="1"/>
      <w:marLeft w:val="0"/>
      <w:marRight w:val="0"/>
      <w:marTop w:val="0"/>
      <w:marBottom w:val="0"/>
      <w:divBdr>
        <w:top w:val="none" w:sz="0" w:space="0" w:color="auto"/>
        <w:left w:val="none" w:sz="0" w:space="0" w:color="auto"/>
        <w:bottom w:val="none" w:sz="0" w:space="0" w:color="auto"/>
        <w:right w:val="none" w:sz="0" w:space="0" w:color="auto"/>
      </w:divBdr>
    </w:div>
    <w:div w:id="1389911406">
      <w:bodyDiv w:val="1"/>
      <w:marLeft w:val="0"/>
      <w:marRight w:val="0"/>
      <w:marTop w:val="0"/>
      <w:marBottom w:val="0"/>
      <w:divBdr>
        <w:top w:val="none" w:sz="0" w:space="0" w:color="auto"/>
        <w:left w:val="none" w:sz="0" w:space="0" w:color="auto"/>
        <w:bottom w:val="none" w:sz="0" w:space="0" w:color="auto"/>
        <w:right w:val="none" w:sz="0" w:space="0" w:color="auto"/>
      </w:divBdr>
    </w:div>
    <w:div w:id="1419014159">
      <w:bodyDiv w:val="1"/>
      <w:marLeft w:val="0"/>
      <w:marRight w:val="0"/>
      <w:marTop w:val="0"/>
      <w:marBottom w:val="0"/>
      <w:divBdr>
        <w:top w:val="none" w:sz="0" w:space="0" w:color="auto"/>
        <w:left w:val="none" w:sz="0" w:space="0" w:color="auto"/>
        <w:bottom w:val="none" w:sz="0" w:space="0" w:color="auto"/>
        <w:right w:val="none" w:sz="0" w:space="0" w:color="auto"/>
      </w:divBdr>
    </w:div>
    <w:div w:id="1495952993">
      <w:bodyDiv w:val="1"/>
      <w:marLeft w:val="0"/>
      <w:marRight w:val="0"/>
      <w:marTop w:val="0"/>
      <w:marBottom w:val="0"/>
      <w:divBdr>
        <w:top w:val="none" w:sz="0" w:space="0" w:color="auto"/>
        <w:left w:val="none" w:sz="0" w:space="0" w:color="auto"/>
        <w:bottom w:val="none" w:sz="0" w:space="0" w:color="auto"/>
        <w:right w:val="none" w:sz="0" w:space="0" w:color="auto"/>
      </w:divBdr>
    </w:div>
    <w:div w:id="1597324417">
      <w:bodyDiv w:val="1"/>
      <w:marLeft w:val="0"/>
      <w:marRight w:val="0"/>
      <w:marTop w:val="0"/>
      <w:marBottom w:val="0"/>
      <w:divBdr>
        <w:top w:val="none" w:sz="0" w:space="0" w:color="auto"/>
        <w:left w:val="none" w:sz="0" w:space="0" w:color="auto"/>
        <w:bottom w:val="none" w:sz="0" w:space="0" w:color="auto"/>
        <w:right w:val="none" w:sz="0" w:space="0" w:color="auto"/>
      </w:divBdr>
    </w:div>
    <w:div w:id="1644575078">
      <w:bodyDiv w:val="1"/>
      <w:marLeft w:val="0"/>
      <w:marRight w:val="0"/>
      <w:marTop w:val="0"/>
      <w:marBottom w:val="0"/>
      <w:divBdr>
        <w:top w:val="none" w:sz="0" w:space="0" w:color="auto"/>
        <w:left w:val="none" w:sz="0" w:space="0" w:color="auto"/>
        <w:bottom w:val="none" w:sz="0" w:space="0" w:color="auto"/>
        <w:right w:val="none" w:sz="0" w:space="0" w:color="auto"/>
      </w:divBdr>
    </w:div>
    <w:div w:id="1673336026">
      <w:bodyDiv w:val="1"/>
      <w:marLeft w:val="0"/>
      <w:marRight w:val="0"/>
      <w:marTop w:val="0"/>
      <w:marBottom w:val="0"/>
      <w:divBdr>
        <w:top w:val="none" w:sz="0" w:space="0" w:color="auto"/>
        <w:left w:val="none" w:sz="0" w:space="0" w:color="auto"/>
        <w:bottom w:val="none" w:sz="0" w:space="0" w:color="auto"/>
        <w:right w:val="none" w:sz="0" w:space="0" w:color="auto"/>
      </w:divBdr>
    </w:div>
    <w:div w:id="1825849839">
      <w:bodyDiv w:val="1"/>
      <w:marLeft w:val="0"/>
      <w:marRight w:val="0"/>
      <w:marTop w:val="0"/>
      <w:marBottom w:val="0"/>
      <w:divBdr>
        <w:top w:val="none" w:sz="0" w:space="0" w:color="auto"/>
        <w:left w:val="none" w:sz="0" w:space="0" w:color="auto"/>
        <w:bottom w:val="none" w:sz="0" w:space="0" w:color="auto"/>
        <w:right w:val="none" w:sz="0" w:space="0" w:color="auto"/>
      </w:divBdr>
    </w:div>
    <w:div w:id="1900044941">
      <w:bodyDiv w:val="1"/>
      <w:marLeft w:val="0"/>
      <w:marRight w:val="0"/>
      <w:marTop w:val="0"/>
      <w:marBottom w:val="0"/>
      <w:divBdr>
        <w:top w:val="none" w:sz="0" w:space="0" w:color="auto"/>
        <w:left w:val="none" w:sz="0" w:space="0" w:color="auto"/>
        <w:bottom w:val="none" w:sz="0" w:space="0" w:color="auto"/>
        <w:right w:val="none" w:sz="0" w:space="0" w:color="auto"/>
      </w:divBdr>
    </w:div>
    <w:div w:id="1902136240">
      <w:bodyDiv w:val="1"/>
      <w:marLeft w:val="0"/>
      <w:marRight w:val="0"/>
      <w:marTop w:val="0"/>
      <w:marBottom w:val="0"/>
      <w:divBdr>
        <w:top w:val="none" w:sz="0" w:space="0" w:color="auto"/>
        <w:left w:val="none" w:sz="0" w:space="0" w:color="auto"/>
        <w:bottom w:val="none" w:sz="0" w:space="0" w:color="auto"/>
        <w:right w:val="none" w:sz="0" w:space="0" w:color="auto"/>
      </w:divBdr>
    </w:div>
    <w:div w:id="2077051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girirajula.github.io/Data-Analytics-Portfolio/" TargetMode="External"/><Relationship Id="rId3" Type="http://schemas.openxmlformats.org/officeDocument/2006/relationships/settings" Target="settings.xml"/><Relationship Id="rId7" Type="http://schemas.openxmlformats.org/officeDocument/2006/relationships/hyperlink" Target="https://mgirirajula.github.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mgirirajula.github.i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2739</TotalTime>
  <Pages>5</Pages>
  <Words>1562</Words>
  <Characters>8905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Shashivardhan T</vt:lpstr>
    </vt:vector>
  </TitlesOfParts>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Shashivardhan T</dc:title>
  <dc:creator>Shashivardhan Reddy</dc:creator>
  <cp:lastModifiedBy>Manaswini Girirajula</cp:lastModifiedBy>
  <cp:revision>120</cp:revision>
  <dcterms:created xsi:type="dcterms:W3CDTF">2022-06-09T18:09:00Z</dcterms:created>
  <dcterms:modified xsi:type="dcterms:W3CDTF">2024-02-24T00:45:00Z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5ccd4609-a92e-43d5-b165-3660982450ed</vt:lpwstr>
  </property>
  <property fmtid="{D5CDD505-2E9C-101B-9397-08002B2CF9AE}" pid="3" name="x1ye=0">
    <vt:lpwstr>4G4AAB+LCAAAAAAABAAUmkWu41AURBfkgZmGZmb2zEwxs1ffvyeRIsXRg7pVp5QQKIzAKCpw/N8rizCcgKEUiZAcBGMixCG7SJBZ21Xyo43rqsoX8myeZ9rO7ce6Rr8Au+Yl6AVNDWo4Jhb2CVJXIT53/stvVqtH5SkOK8BUh0K1l2JjkC7u2e/0HewvoHfJb4Ro2zrh4edG8bbW43MHlZixjWDBLGbs/eenkHDBmtdRsixcHqYQUbowM8aSTTR</vt:lpwstr>
  </property>
  <property fmtid="{D5CDD505-2E9C-101B-9397-08002B2CF9AE}" pid="4" name="x1ye=1">
    <vt:lpwstr>T8ojKTE49c4nc8rQp8FsoV+kcJTjt60RvO/2RSBxJ3eILIXCnop1I0r2gedjRT9DAhXrZLQaFJ9hu9uoPoUShYJ4A7gTXKfASvzlas6WfRysUC9L/hFts1WJQRXkeoXclMalqatIjK0cBsTq9Mp5+NeVpNS5jZcEhHAsnDhhBt6NbqscnXBQIhZ844csl7D7MvXuW5jae/nIJjlUFPPsAcNinMSm42rQg/8RS4iaavql6l6AXSocEst9ppLVCyE</vt:lpwstr>
  </property>
  <property fmtid="{D5CDD505-2E9C-101B-9397-08002B2CF9AE}" pid="5" name="x1ye=10">
    <vt:lpwstr>SOlRZE8cW1ooet4NpCgHxDhk+hXP2eMDzX06syXt+M+hcTtBbpkJtQr2fsdTzC71iejHrIxYqB+K1nGiDmYynjJFH9TvHvwhps7Jw/MgL/zldpYQk9wSy7o9hKVNneJobUXdzwm48RAmnkYzf/CZhPu0lDiSGgWXc4GytVsFTsigyIdpQWHOcjcsD7jH9QwnFweF8aDxmqC1YNJjopSt9GEvyI3rLKL+VJ9v0zPamyfj1k1e/kFSAyLfkEYG2It</vt:lpwstr>
  </property>
  <property fmtid="{D5CDD505-2E9C-101B-9397-08002B2CF9AE}" pid="6" name="x1ye=100">
    <vt:lpwstr>zIS/MLrHU0qLUhEIbM1h3ejjGXj6oHFMxnhjkC7qTf5lZxNbfj2GAkRihoDiSt05OKxHKqlW2fYsKqvY61fPFbk0MoRrRUBsuvVDw429k2xtW+0PGq5NCqomC1CjE2xc7X7f93xWpaV+Hw5UKNF+j2LQ7+F71/TEGW8QVkO49S9VJ98UBNXyt0QGkkfp+Tnd40f2EeN8lDKJh9tqAqL0Fb0H1gNEh5fz7ZQB+nRMTv4n+xanviRdtCtnt9F9yPc</vt:lpwstr>
  </property>
  <property fmtid="{D5CDD505-2E9C-101B-9397-08002B2CF9AE}" pid="7" name="x1ye=101">
    <vt:lpwstr>rhKvihZ42fxrieo6bgLIAMvt4zLnw6yMX3wSQkWeIDw2hEgyw4XJEwyCmP9iRRb8UalU+OvQugqoNdyi+F0KQgkx+K/ksf7ZYHolKCRuy9sEUa6m5Yw1+Dj4du9RMS7dzGbcT99I9mBt9nSZvHDqoYoG3dUwiyRQnyfybjw4vbFWNfz5xb2v2AdbZTziGAimeEX07C2n20wQBZXYI7CiPfQpBNEFa+13jdv+speFrE8+tjEvXzLlO9cP2/dYjsa</vt:lpwstr>
  </property>
  <property fmtid="{D5CDD505-2E9C-101B-9397-08002B2CF9AE}" pid="8" name="x1ye=102">
    <vt:lpwstr>lMh3NNHFq2gc1KlvzJe6+36ayHReMJiIvB4+sKW74Gz+r5jvPAUojC8ONgCU0uY8EF8qwJqyvPjxehcK2hIihyWZ/vaTxmpfdBjAFrK971VwDx+A7hrIs/HQyCt4RFKk6/qYtWfSkmGrfaCTek7tTHi4XIAe+kM9o/LLVDitZhe5B3JufdhRPjBPamO62rspC/FLavCNBpqn65iFeMLkjMm+mnhpYNQlnRmO/8smU9j17Rhv1TzdM+hqJnIAt3b</vt:lpwstr>
  </property>
  <property fmtid="{D5CDD505-2E9C-101B-9397-08002B2CF9AE}" pid="9" name="x1ye=103">
    <vt:lpwstr>k/3BvlGCdduTKUIqj7EzgUuDVT+IQMcDZCSAKsjE1SA/x3aPCKZr0qhDhHlDuKQg6HeAB3LmQJybc/1l6OGcSllssV4etkv2Knaz/HqAGbl+XYTswHF5E5sXb4rg8kMUMVcQZ6lHHyLBcWnL68akEPn3RuOaUnMElPz30Fmm59jfn3CUk7TWgiJP2ZCFfv+mjYwN34MV0CQI1gnKhTeD3veB6GFpXcQX8tvyhHG3JQ3g2z6KA5q4YXUioC3hpgm</vt:lpwstr>
  </property>
  <property fmtid="{D5CDD505-2E9C-101B-9397-08002B2CF9AE}" pid="10" name="x1ye=104">
    <vt:lpwstr>0nGzovBdkuZBsfyiZVVCp/NvLTjJQgnRFxCPDX0Z1VA5w/3biLzKlU0ZRU2797AYIfQQx/S0EDj2favTYfTS/QvSi9gxQEsRNW1jkJ4R8Wf+ApBw/9b089tbO8yTveCxOY8gjY+TSHLA2/bOT8uwwtQOc/XgyO7fAF6A2y1cj9UIvEs98U2ZY65tY7tAzxj0mBtX7IEsUXgWJL7YGjgwZyOlGb8maK40t6ApHRkhAsgEZLKDmzbN/s8gnY7LIpV</vt:lpwstr>
  </property>
  <property fmtid="{D5CDD505-2E9C-101B-9397-08002B2CF9AE}" pid="11" name="x1ye=105">
    <vt:lpwstr>hcCTBGuCYuCS/YbGyOsmV5c8IA9z2ub8mZxpfP5ZgrBjAk/ktq+C3PKzEzRfMGpBzK86yh4Eyj0D+LeWLfF/Gf1y9GAA8sgDQcQJeN3Ya5j4lRv08OCZ1sDyzamttecl5Fggx5gzMvJueeZUZPk+higI9zCJ+97lfbNF6l58SJWE2HOle/pUeIJcZiDLgss2tSIdjZuvcjzgHAAM3dfnLuBXQMpXljjcfhdnxi+AI8j5WA23Oj488Nj/N6CDxF9</vt:lpwstr>
  </property>
  <property fmtid="{D5CDD505-2E9C-101B-9397-08002B2CF9AE}" pid="12" name="x1ye=106">
    <vt:lpwstr>C3X/c+Dg2ZmI58vsVfAon6evSSaLvQtDOOziLe4gH9stMJ7qonDHbyXg+vvxv5LvDNxNKihKjMrgOc+i6AHTmYJaJuCmS6kBV60j81NoL2epPW7f02IZ4vjMct0dccpQWx+etSCZ6+J7I4PSHIkhfYm+BV+J0pmNLXNpaKvSLYZSPLrjU0AE98lUjnUkfpSlNwKSRfffjNTdQGQB4W0R6TtGTMFFhUB7sWAcmaZZpccpgGRbszw9TjBCdTVdceD</vt:lpwstr>
  </property>
  <property fmtid="{D5CDD505-2E9C-101B-9397-08002B2CF9AE}" pid="13" name="x1ye=107">
    <vt:lpwstr>KLR3J5DHd4HFBhRYiZ3PNQPiPvU8JvRh6jDoiTbzyeHWm3RIifK7cvLjmujx0BEIFHBC7+gKRa3LKKEj0q3PVcpwQuDv+rHz2XCqTjSHp0+a7q/bXvMKp+swWgVZOPjot1FkSLZ03XTWEk6cPcPIZO3Q+gvnI0/88dng/baAxVX11duNOfOz8/hzis4QnBrUTsYKId3TmsTrnGSz8CWl44tlbFvQR8T+7C1TvdkKuwxR3nQbhfEbK25Z7+cY6ei</vt:lpwstr>
  </property>
  <property fmtid="{D5CDD505-2E9C-101B-9397-08002B2CF9AE}" pid="14" name="x1ye=108">
    <vt:lpwstr>D/bej+DdChCMV2nHEs9JgEpTFjPV41StYGBKTznAJS7rG91BiQOOVKYabhWJ2ZSvL48aG+uiUq2RiC3Y8aEwjD7DQjE8wmYt892xE5dqV0FNg0pCTM8VKw/uM6xCGjTxgtOkdWjYFp/Nlq9GIS0SkWBM6don3NqL4UUI+uqwVDyWibPF6iVn+XLpDXbTGGO4YiPn3VgEUWt8dTj4eL/BHuLqB8EfyPDI9Vlkhda3FenDnojzNc1YwR5UVUtMLUV</vt:lpwstr>
  </property>
  <property fmtid="{D5CDD505-2E9C-101B-9397-08002B2CF9AE}" pid="15" name="x1ye=109">
    <vt:lpwstr>oeYjxSJOG7u1MH6+u2uHARX+Jw0aHv/+3mTuhau8vfPMT/SsO8x0ANluscEr9gkkkPh2KVcd3bGUIKYoh9+l2fMLic3Fiwnu0hDQ8CR0xaFuQm6TBC5JzGkfyQi4sWCmUItE9lCyiXY6vQsrFD8s28tIFOul31myirQgevJc487f8vmQjYXqk3EY8r7mPdvLfVyWtQx79vdVSuMTy1U2DjFg9h7lkIXHQx3UltEfTZLpKi1eVgfl1ZXFZG9E1al</vt:lpwstr>
  </property>
  <property fmtid="{D5CDD505-2E9C-101B-9397-08002B2CF9AE}" pid="16" name="x1ye=11">
    <vt:lpwstr>9pdgJIZdzimCBBD02o2mDvNSesAVVf4qZ13YD9wcIkmbGlo73zQ84rORrETA8DrATjBJoZJgTUxcRFdn8fS0DqcqFRnu5LASiNQXkfA/UOlWvzak3phMSwjKm3yQPhbhrULXY8ymW3Wxl+QPOtPFXjgtOevVRNrvV99Wgwi2EBI6JJuL/oIWf3wPFWwXunuj7wSJmkSxTvX0gPznyf8DlSMaDxvXqcHU4kna4R9VJ/1PEsW2Czyq6JQhyHE53DX</vt:lpwstr>
  </property>
  <property fmtid="{D5CDD505-2E9C-101B-9397-08002B2CF9AE}" pid="17" name="x1ye=110">
    <vt:lpwstr>YnsDdaW70q8t+NlTKxBjS97pANN1u7DFATQ7fC/uKAFAMecDgLQBbuOKB075U1N/sK/RnscGDYJ9ubVkpqSJtyxriXhCI8hzmuuYS/l9j7RrtiYR4YNqCuyzcZ7inon74bW6YizaK4YhbLXfelgmL9wA62fNfVmCc7NS0IbfCoTWaqtsvNfC7o1OOpGCClMrEwPK+RLQcmu56V+o1guS0hnzzwZWijDT6uy/2EdioyeGHPEEsCXIKmN5neaX+A8</vt:lpwstr>
  </property>
  <property fmtid="{D5CDD505-2E9C-101B-9397-08002B2CF9AE}" pid="18" name="x1ye=111">
    <vt:lpwstr>ttDgGOFEHhgnBUAXhJg74C5Iprg3jWh8FK9EUH+FEKCdzrKfEv3+PT45EFnqDquoDYx7XGbJws1dVwH388fC1qshIdaiHf8qJtOzyecbfSgsGHTCaGotOkaFEUzB19cgXpPQ3db9ub4qzKeGIGMdXzqXIsYIVJ8ghMi8VegPUcUtxbEqoIf9voUfMWbhQ8TfZscsiw3WSzio03clJ/WM7zpGoN/fzvWQm+ojIXmWSM6oEa9NpsDL3L+q1ooEfbJ</vt:lpwstr>
  </property>
  <property fmtid="{D5CDD505-2E9C-101B-9397-08002B2CF9AE}" pid="19" name="x1ye=112">
    <vt:lpwstr>bgx1IHVYSF7KSyz9B9DB17HJxrPwUySsXXm1bpbwoNAJWabQTjmECD2GeadqvOFZLZyyeeJzHk/JMfkpLVNb5rBhcPgAB4dU4SNk65di9gqKLTR5R7iLgOI/j6klmeBuAAA=</vt:lpwstr>
  </property>
  <property fmtid="{D5CDD505-2E9C-101B-9397-08002B2CF9AE}" pid="20" name="x1ye=12">
    <vt:lpwstr>9c5Fs0f0iFz6yXpUXf5ZP9LZQY8jWh01SuMCdutMbf4Qk+UIxKopDIVK8Fn6TNKKF9nume7NLBy19L+hvcftV9YMda6Uq6nKwK5zhq7yH5qNGJ2kw9g8Ue5RATZ1bz0AoSxZu1iWrB7Cwvx9RVdUBKXKBP2mdpX8Kd0+8PgbWysQ6tD3xXxomPRvK9F7DF2iWfDtWGooiqYtmDTE/7171NLCXywVGeAz3meJfkQIVuu+kzqYsIabI5llPKHvetB</vt:lpwstr>
  </property>
  <property fmtid="{D5CDD505-2E9C-101B-9397-08002B2CF9AE}" pid="21" name="x1ye=13">
    <vt:lpwstr>8NBw/053pX3yEpfxvz6xeTNbjgWje4/XSZvGHmlC/dcAuQhI7+5kq1TSfVUrnoo+aYWzF0TM9dKJabt+MW86M2722IOBEZDHtgXmsIPOK7MylatbK3K21hy0fe9LcU/RBHw176T5WEENo6jL+ujn+tnvtyx72GmiDhh2318Tg8bhkmOoi38K/1vtlAl9tt14jTyPF8S2wE1Fn4PSKkQPHG2C6/jK4oGUzWwBcdk0D/nVZgfgIn1c3qvzaXUzgw1</vt:lpwstr>
  </property>
  <property fmtid="{D5CDD505-2E9C-101B-9397-08002B2CF9AE}" pid="22" name="x1ye=14">
    <vt:lpwstr>kV3t2ftwAzHi++QHB+mKLfPMeETLwh61/2qF7FFNVDpQcKTigWs3I8ALfJqIWnu31u4qbtHtkSQmiBaWijSTyEhNOOot5EQGgfERFIf1Cl6VQY/czkIIp71/wvZ6vEvTfUulnfSBu7JmyRLH0aRyeN6k3HcYehWaVV4eK9g50aJIRCzVHcwRLpp4nD1m9UF2ewqgr49igf2nJ6QvNZxgRqx3muYfvb+/Vbbc8PWXQMIr9oXJIwERQhJttsrsyOv</vt:lpwstr>
  </property>
  <property fmtid="{D5CDD505-2E9C-101B-9397-08002B2CF9AE}" pid="23" name="x1ye=15">
    <vt:lpwstr>xj5OKl/ZI53Z/1N9ge7z6GjGvBEk9FUl2PwTWAg4FZwNMKKmbIb8REkZA4odTbCLnONK1/XZJVBoGgaO3/2uRc/ftW0e8ruB6gjfyT05LnhsZpjGmyI0dffN6RmENJYNtO1ESfAHZLKMNHSpMdWA15AhbQhYL5wWSJfXwFwDtjh+hvQDd/ZBolNdTXHE0z4HJiQqVVBmlwUoE4NDTpIIwqxn1+J0kuclEEcla6jeFb8PgyCc3QRBtQQQiw9Qike</vt:lpwstr>
  </property>
  <property fmtid="{D5CDD505-2E9C-101B-9397-08002B2CF9AE}" pid="24" name="x1ye=16">
    <vt:lpwstr>dqJQe42x9CqbEZfVEePz3TKPYNQHJScD/ZpTNx7arj+ZUuoBTbc6RxqvLPA85gH3x1eY8YE5Xk9FkWZhZqlVsO+pT3eb11xbt3ZTqFPX4zvVFdDy265yhFgY6pLB8JLB2CPkxjOrsXpnuxmt5be9otrV7v2cq1oFklzrFIdIQ0KBv4jb7M36C5KWsPSeXdrceLgvS2S8T3+0JSm07xP167/gPtV/pSAX+jeYUtpSD8r3jtskbVTJSVbp66UpK38</vt:lpwstr>
  </property>
  <property fmtid="{D5CDD505-2E9C-101B-9397-08002B2CF9AE}" pid="25" name="x1ye=17">
    <vt:lpwstr>UInNz48POAg5nTDO5avu3+a6i9NQLOsBfLTyJkyQIUSkZu0MRI0UPQxGOQS1cdbjA6GRH5c9lQPOLRCcgAo9lnnpf5hU1kHQWoKizGloC2KYXddrXMxOfCLtEo6viyb5yGK72NNOxWI2249J20Xq4ckliqXrJYvv4MLspTD4Iwp020MIVLbU23ErC9wXPjMiT3IjaFAN0vXB/Kf7vsAn0shHrL/g6o7ZYVwFcPUqgKTCT6uXMDOj6PBwACuV/yI</vt:lpwstr>
  </property>
  <property fmtid="{D5CDD505-2E9C-101B-9397-08002B2CF9AE}" pid="26" name="x1ye=18">
    <vt:lpwstr>2zIivx3J+0J3F3Ahu5o1yNLEqqMZP5FQ4jG809yquh/UV5JH8farDdWxUrPtRWqZX1wLKM/+eTuSWnjIOe+ypi7HydIzJQWUmbs/7u1KIxPN2jRksYpvo6HFJ/YFRoInFXmP8nkRhRur9WaLXsZqj2qeoiF0I+vviKhxapWnwlCMAqO/1FYZa/R2iiv1XmhE9DUCIsgN89gFFVwPEAZxgNtUq9KGphH65yh9EddOuqX4IpmAxWqSg/2DNveynnb</vt:lpwstr>
  </property>
  <property fmtid="{D5CDD505-2E9C-101B-9397-08002B2CF9AE}" pid="27" name="x1ye=19">
    <vt:lpwstr>9HyVybHMD1OllyT9/ELoqPdJbUl8fMgJVvRNiKEvRENbWMm3UTaiNu6XmZpmlLZ0cyIvGs3IW+m+Bp2cRTWFMHyxuorsnND1RgI1iV8cLRQrQLCpsDk468WIgDteIMe5ZfLo+AD06n+B82+0YusBz25u/Zkbc1HzF95T5AwojwN0hpknn0lVmIRUgMZC21j1QDUsVziH+gTNHBdRLfCIuFRCe3lLbbsgqr+drHvcjAAwGS3w191X18cDfNtK0KE</vt:lpwstr>
  </property>
  <property fmtid="{D5CDD505-2E9C-101B-9397-08002B2CF9AE}" pid="28" name="x1ye=2">
    <vt:lpwstr>xOvbQeOBnU2ZsV16SAv9nz/J7BzK1JB65puIjH7T0zVSJU9segiFvEXCFCVddNANqXsWMMBzIONlhp3TmG5d+bpJtRqm1JTk4BtimtEcKeMBU9HeNGa4DpElqswTqGdQLM27HFsCsUsijuygyGaJcK6cJ2hDJsySXBXnhXSD0xgjdXWfSWNV93PaALGNF0bH91YjoVXpw4veGoMOS8mE4vl609Bnp1XFF+Gqyjoa9MtPsNTrgebT77B+K/H+dzs</vt:lpwstr>
  </property>
  <property fmtid="{D5CDD505-2E9C-101B-9397-08002B2CF9AE}" pid="29" name="x1ye=20">
    <vt:lpwstr>xE7xreNl+Q7x47AeMxzLVZBudFAs5SiuYrVaV4FLi7TotOZG/PI/IoWCcWCXH84l8058h7QQHSJgsonBOo4aYYQM30DncaltYDql25LcTFH/kRyVfUKqzRxoJVcVlttYICSIyUg4JKitVCPA/YXXA3tE0+TA8zscR6SZ7UBzLhEy93bL42ckjvmrWqcguWhbUBdVp3jAhPl1JzrDV4wIl5dsFJroYpWDsWqOXJvuUFxKmbWrBIdjro4Eo2ZpQ7g</vt:lpwstr>
  </property>
  <property fmtid="{D5CDD505-2E9C-101B-9397-08002B2CF9AE}" pid="30" name="x1ye=21">
    <vt:lpwstr>TW8Sn6QxYNkmZuEmLSIERjpK+FgHfV5PKzMhGuhTiVwcriLsczKveKCxLYhcRIc+NHMlDk5gPSg3qdNU6RuVmuRN0Zy3od3RaOKIyud+0w804UHIZuFdKQTKss1aRWo1v1GiKfQuJdkDsMfBNYsyv68x5w20Xlty6IFKWAvn7OpwYtAEbbw58JAqIyVFlDaRyZcLu1+KqZoS5ZCtOdPgIxs/M8H2dKUOGCFF0PRTmHXgIxznOn5SjpAy7JesRYb</vt:lpwstr>
  </property>
  <property fmtid="{D5CDD505-2E9C-101B-9397-08002B2CF9AE}" pid="31" name="x1ye=22">
    <vt:lpwstr>Xh+flwiQAH2XvVEYSBamR1NoRUmyOIQFsY37Y6CfNBnWBBeP1qI5EiufcVklqOWIggL0heGCEF5BqoL5e0Ya5MBJmCVjl59DhhtuWdM0LNuBEqmPrL10nR9CL3vpZn4R+Oyw/JVQCbqv69psssBAZBnlo817vE/tB3EKpG/GEy/BcJ43J0sNmy3oP9eVbyUgoAoNiPxlPMHROZYB/t0UF9F1Pcnt7+6HybdZgV1rf2RiEWOXnFLTmQoULzpXNtT</vt:lpwstr>
  </property>
  <property fmtid="{D5CDD505-2E9C-101B-9397-08002B2CF9AE}" pid="32" name="x1ye=23">
    <vt:lpwstr>ztSOV6BPXtud7UhFqlOf/27I7AQun/CSMlS8jfcf6f69nyNIaAZ3SWu0BI6cKCefDo2k0Jy6I+kMbfYGLLBYdw2LBVKxnW1ZmHx8Y0v+GE1I8gcEhMSA0dvh6NbPrV2n0dp18Y5nMgK36YNP6fIjWVuAaiiXTV4Ijm7+DE7K64ThokToxIytlEh7D8+4SolwIf8JY8v/0MuGfwFSm9+T6sIrnWjXHBt652LnpvBRbjO0Z8iV9R9mz058TGvOYyO</vt:lpwstr>
  </property>
  <property fmtid="{D5CDD505-2E9C-101B-9397-08002B2CF9AE}" pid="33" name="x1ye=24">
    <vt:lpwstr>v551rAxP/KB0L6rz0tZidi8TLi8mFkJaeTfNEmotNLSlCPQX9WkPwtPn3qA+mZxtvfUxqf5q2fPfOnyMF2O2yPxSw1X1DwMAFSTkAgNZk+UNOBzW6cT9MEOSGJsDqSi+0/hzPjI1lgnHDfzHBQcRYN5LUuqjN7oM+l3bDRqOjf1goftLeE1/Ofzsnrt6VyRoxcYA8z+1rH9aoI2MdIXQ26lKHeEt0wTyH78hf43o+1atoPOpDhAdPmv8ZkO2tG1</vt:lpwstr>
  </property>
  <property fmtid="{D5CDD505-2E9C-101B-9397-08002B2CF9AE}" pid="34" name="x1ye=25">
    <vt:lpwstr>OpfJMFAbuM/86QBwA+TiIU2RU8rZTRWXp44G5aR0T4h08lesNpkzbgDMimUothPz34TVgG4XnnEEHGeebg5DnoQe8K5eRwOEn7uqxKV6IE/ymjmwRbjqSR5kjR0UF3T6m1DQj/d3n5/g8nlk3aGUUTQQNdJY7UYHX1VEOkp+u6CHj/gnv9qNl3Exa3Elp7afzh6Onf6Vo1OpCKsFOm/elJnCgsAo9MmDh6+V3/v36dCv+3CLDQrq4spR6WzjpYF</vt:lpwstr>
  </property>
  <property fmtid="{D5CDD505-2E9C-101B-9397-08002B2CF9AE}" pid="35" name="x1ye=26">
    <vt:lpwstr>/uRkMAsV7I7MI5fAPho/ELwcQH8Ohj4Turj8ZYGLOqr5CKhnf4sQyjb7+nEGD6u8vxz1tclqpo7FJvbrG96t2VWeqLZX+H0Ys92PfU1JvUEe00qiKhv6vgAbp3XFY90ENYAq04TkXpNNUFtk+8KR/QCHs2Nf7roIXufUjM5bLNvgSu4D7Cs2OU0OX7dhF/bznn17xNRHczl0OhuLp2GA1GmzWFVXdcOitoFNnyEsFJsuSkxAEt5vCvstqVxlpy6</vt:lpwstr>
  </property>
  <property fmtid="{D5CDD505-2E9C-101B-9397-08002B2CF9AE}" pid="36" name="x1ye=27">
    <vt:lpwstr>5q1WNJimfjn3Chulae77idMYf5ZoygYyN/cBmQzllKRg5n7vCc4QKXKLJr7u6ftNxF/8oChfQ7zYVy8m7wBs8Ko8rasRkmFBUYvpgsk7QwQuuflIYfI0CnluNHE7Kn7MJVBXGL3oe3oTCZPUSQVFeoDFcypgtk2rgz0MjktJObtzPRzrmrsTA5iozZB7CJHsuHmiHImXKkGfyxmXjq1FCyl3XaZSYWhqqJX+B13vWYsnvkzcYmgzHQorDROWMoq</vt:lpwstr>
  </property>
  <property fmtid="{D5CDD505-2E9C-101B-9397-08002B2CF9AE}" pid="37" name="x1ye=28">
    <vt:lpwstr>spBrrXVVvRosz1fRt+FO5V8RwasQyxG/KDdnMeSyYutrWUvf+VoetnxFs3QByIAKgQF2Cw2QQHLnqbkVYIWsOY71BtcLPQ0wc0anJupGOoYDZb+z1Vu4R5XOm3X4O7N0Vok0gmLkY//OZS16VefeyCztDFZyXSg2hl8zMDB46QIlYuu6n2xck9h5hresDkz/FRUQ7rwyMy/ST34Olz2g32bHsSKVgZCUErwqLzeBl3Xp8JdsyqOaxdpT6LeaRWK</vt:lpwstr>
  </property>
  <property fmtid="{D5CDD505-2E9C-101B-9397-08002B2CF9AE}" pid="38" name="x1ye=29">
    <vt:lpwstr>6G3ToJLlVn1ESv/hk9RKIeIaDCu6vtHJnEmTRGniXy5wOeneT5/GNbLe1LFJ2TKCgBVOLZRiFFtuabINiKCU50U5XCjWAKKjgZz6nJTdb6JfWIGJWRvRv3FOMVS3qRkxOV1LpFJefvs+39EuIvodrRU3K8cRy7xL0lKZayVEUaYVi+wqiRaHOppJ9oR5/R5GNh96np+sXsgKE6XpHCia4xIqIB9IJH/C8TqfaiKTkfx7hvenCUoiS3lnZ01G1/F</vt:lpwstr>
  </property>
  <property fmtid="{D5CDD505-2E9C-101B-9397-08002B2CF9AE}" pid="39" name="x1ye=3">
    <vt:lpwstr>aeqpISdJVislOJ3TWliU21F0N1pnReIJP79KjyfjUdQnyCxKfFdZzLCYoG34KFv74Z9mMkqqMffHl+vS+AnriLDEeTdqY0ZLcyqeYTWNXaxOybRVk88Xz92l+37yNC/UfCHTN/aaoB+D9ksu2m4c/2irK4nsPwyV9qBQEDNmKWUvyLpazMbtpCQMhdB7kLauDelPdCSbjf4lTJavvh7thbj3+lG/hRv55OCsL5Wmi6sKDmHCYcmJnrE4NVEoFz8</vt:lpwstr>
  </property>
  <property fmtid="{D5CDD505-2E9C-101B-9397-08002B2CF9AE}" pid="40" name="x1ye=30">
    <vt:lpwstr>6kwjVwxH/3q6DzM2GhD69HZVlghVudbB2t28StTGE6HuevgYs60gIRMHkV/1dJmued7TkcsIPPrqlsV16xHuIqP8doe4j6wxXfjVoyeGooojU/vlmisBQhhdNGCmC68SF6hIj2L4JDBdbGxJjsMdBAgSd6g4ozKkdwR1M6KHNuxd/OeUAvNlFEUMIc3mUlJy9a0ulV7xu2V1Cg7fVsd2mwB7QxtLkkpLstDWq4R2htvk2993TTDV5zzQnMrgSer</vt:lpwstr>
  </property>
  <property fmtid="{D5CDD505-2E9C-101B-9397-08002B2CF9AE}" pid="41" name="x1ye=31">
    <vt:lpwstr>2RI7SqgPFT3RnmNbWySxwKumypPsiuTParQL37HkyK3XyMPvbkJ3ntMWfWDzz81wAaxusvlecGktZoOKlUSWeBfbv35N0Mv11mofx7bBsrhK2F5lemFuf1fA2pWQbQK6406XYP7kSy3DnaiEdn2/a8YZRhRJP0UVnt8VCALGnBOvVX+UzCP9cxsmDUmlE4b7Thz+nGXJJ8jBDQ4fIOdXlfP6qRHuZsvnvtqG6eLFqSsp6xGaInf3B0FHUQgNiNX</vt:lpwstr>
  </property>
  <property fmtid="{D5CDD505-2E9C-101B-9397-08002B2CF9AE}" pid="42" name="x1ye=32">
    <vt:lpwstr>xW5ZYAD9MKguob+uFJlFCNp4q/RO4UmXTtjgm1uLGjY6VIqfag328L3AV5Ghq2fKcnX4H0qhe3t08XAnWXuiTjLutGKgVc0vnA1WVX029FZbnP/D2S0XikwcHvBi43X/YxRI4RWs/qC4MbnlZhn1t325wU2p54LLT1WudUE8H+YUsvYbipScYtvLjmh+w/SjtKTqq64Kh590mCWyzYEQKmnB8cBfg1hs0/ksiVN0XYlVc00HpDLLYEujy9G28Q0</vt:lpwstr>
  </property>
  <property fmtid="{D5CDD505-2E9C-101B-9397-08002B2CF9AE}" pid="43" name="x1ye=33">
    <vt:lpwstr>I9Jv3PHsv0k3ukxu7dS4gQx5NqeO0n9Pt0gBknqdJ6JjRvyUZdWsDRvHc47JFGxwED6F3BnDnee2Pk+KhoY2mSY9Azz7WDTeQceEj1VJOKbrsfE4mOV9M/+sPeONB2FHIBP/+5aPFWZlmwZD9/JVXGv9vwOoCYDKqOhAb1XveittrO+CNMh+53ifM4dSZT2+OeZ8VPuh0bAsX4BQkkVgTKzt0LoY8SCFHvD8S1k0wnEmAHFqYZN0OglksE/r3Qq</vt:lpwstr>
  </property>
  <property fmtid="{D5CDD505-2E9C-101B-9397-08002B2CF9AE}" pid="44" name="x1ye=34">
    <vt:lpwstr>c0co3fXrxXIZts0V8w1lA/IjhiqR5t7XSBSsWrGnE9t5C22tQYBfupf80gv49h7n/otTdOkMejcMwOX1+13DctJ3kSXroZ3h8p4w+6gjajm9pAVr1yvIrGd4GlU0Ob24ay5f9EsNJkxCak1vtYqNuOzILEFNRlT8Byrhj/LHK5UFD+rfcT63l4mfyNAikQulN0F/XS0ba6CqiWOG46Od+UGuq0qSDcy2SdGgcP21vCAyyQzyTOiI+wip3AyiZyg</vt:lpwstr>
  </property>
  <property fmtid="{D5CDD505-2E9C-101B-9397-08002B2CF9AE}" pid="45" name="x1ye=35">
    <vt:lpwstr>Hpw3nl5238Y42wIvyOGAB/aLxK99c/aicPubepGQ96mFP8Y/rryVDQGAqX3C/Va/fo6ZZCDS3t/kxz02u7KyXVEuwE/2AJUHKv0Qd7cmoceceNUkvt7DXmGj1WFiJ4CKrp4Hnxgins3O+IM+lR9AQIwYTrzr9taUolInYH9quj9qzzhD61/vuurdSsW60+XksIZVv7H9iIJqoNMkNluVb8/uIadojpqcNJoiFOxbFGfn8JI2dQiXEUWy+sauuBO</vt:lpwstr>
  </property>
  <property fmtid="{D5CDD505-2E9C-101B-9397-08002B2CF9AE}" pid="46" name="x1ye=36">
    <vt:lpwstr>Zqf4AGvmZGUdIKX/9P58H/NQBQdpq+xelArU2MO2nl4J/VNQhA8NkLlws4o0qObPiVTg3qkUWr0E3SoH8cNYBXjI9dhXtOs1+WRZJa7IwgzPgR/5+YWlBky9wbZLvkemLSPtEnTp987744OMIIPhJB8/2acmnwbgFa/FahwtqqfUQR/mwGcYyFa/HSl0TN2SyPvrDMYMJ2hIDCP95d8hGJQbWD1aAVg4K/EeVsTf0PnzDAn4eP+B5KrU0z6V8Sw</vt:lpwstr>
  </property>
  <property fmtid="{D5CDD505-2E9C-101B-9397-08002B2CF9AE}" pid="47" name="x1ye=37">
    <vt:lpwstr>C9Pkk5KsX9k9hed6/9F/uHN9pJnKnDdQbBkqtNyynLh6mg26k9w38nhEXF1IMq2rz8rkEmU+Csx2UUyk8bU0YEKys/Cm3GRmCb+MfW8aLE1IVNYTT+7Or0BcjOLUfuUk4Q85s3X+xQRwRlFuOc4zKg8uopMAXHEnm0DmAMSOU2w7fpb/suvp05OyRtCoGjH/FMXl6K/j8rdiamIk+E3nepQ6WUuRtBYwqoV+SpoFEQZkG4aovt49DvoRKcKEVER</vt:lpwstr>
  </property>
  <property fmtid="{D5CDD505-2E9C-101B-9397-08002B2CF9AE}" pid="48" name="x1ye=38">
    <vt:lpwstr>WO2DiBwFX9P+14QSk9dzOy358oHmxwQutKjlpOKqAQdx9jdkuheE2HQ5C2g5VfhiaMc2PjfzSjgf68oNa+C4OsSx56g02bZDdhd4YsG185G38VyUybrrso7kdXLa+piFHM51Ewdn2V2YA4ik7dFxzdIYGKdUAJFg1oDZzwfqDMzzgrI8/FbIQYf9gPjHn19yzRqJqlfBnIvSh2/TkrCYSCNxOdRa5Ae5WYGNscB+PWoEtM89KT+0hEi14JfrWD/</vt:lpwstr>
  </property>
  <property fmtid="{D5CDD505-2E9C-101B-9397-08002B2CF9AE}" pid="49" name="x1ye=39">
    <vt:lpwstr>yF2sVvg/PEJX7fzH8P+GfP/Af41WjRAu/l7Ry7/Cwdj33vKsFgSue+cL6CviHaEylTjh5IToCLjnws3uzgxwHCOz2yF6zEqDqPgl3FQdLlP7AE5hZ2MOd3oX4qDNjCHGcOCHF9uTmuSMeCv3NANVQIZh6yBrIzrM12i9/77SzDmfvhDyAS0ChZY6LOVWPEWpAIqfzL9TZ0HeOgt1x40UeHCCCSlkw5WBeY3RNpzJmFnnstvH3/xBtIaaWkgLRAB</vt:lpwstr>
  </property>
  <property fmtid="{D5CDD505-2E9C-101B-9397-08002B2CF9AE}" pid="50" name="x1ye=4">
    <vt:lpwstr>YTF62SqGOZfQJ1sWbbeqbSEAV+jtdmvMdeNdTtaeZXB+uksSsGEpObkWSeVD/7ySwBWOMNeA9h6JCcywBrFwPdfGQtUpq4XBONhakP5Ed9OySkO49rNd/C5EVCGXlMm//a2/JxVLjAezUZ8JUTPP4CNtp9JRSIvF8twwQxzUYMN49wBpn0pROclohPl2EswpJI8c8+OYlunv02aH7A04SgWDUq/y3k0756U7GD2ncIIzP8ubcUgeF2S4s5BU9DL</vt:lpwstr>
  </property>
  <property fmtid="{D5CDD505-2E9C-101B-9397-08002B2CF9AE}" pid="51" name="x1ye=40">
    <vt:lpwstr>GmE/yh1eKv3OW/2xMYIXnQVfo/7mZzb+fpLUSn4Vz3e0DGz7YX9Tj2BMC3Z/D7k2IGbYKPKi3CEkt5FXz7betjOPzbWcPeQJPX5qBJvjspDSkGc3Ev0FS37LKm53fA9V8TVy5yeDdjzw0TOY5TEeCLFaQPlu4oM+rQi36W8HBVQ6EEzN68emIvwFNNJ1zjXNWjbS3fAvbMgRpjVurwSs1BQIe6v3kBa3mBv2xjuXESePgOy7I8nk+butFRjh3f7</vt:lpwstr>
  </property>
  <property fmtid="{D5CDD505-2E9C-101B-9397-08002B2CF9AE}" pid="52" name="x1ye=41">
    <vt:lpwstr>r3Cmeg2RxBSM1jXwoHCUmR2fRVs+Z0CWGIzt5AAbMupau4UDZQw3Tar7EU7AOwlqFGtHUDrUU9aRB0H+NK2AmIubmzU5vE130lyhC4LVSgdrefFDEfPQbHDprjIXN2tVo8aEHPg+9Z08jtrkr5zlJ8H7MgPG5HIcCFHeYuqY/brshiY/L+G/IKTTtij+3UVJFrme2dFLrzdFqBTu7Ln5+jNPIBVMm+nRchJOwZviBVwt3ftVExZ7M6IT1/DeBrd</vt:lpwstr>
  </property>
  <property fmtid="{D5CDD505-2E9C-101B-9397-08002B2CF9AE}" pid="53" name="x1ye=42">
    <vt:lpwstr>o49hk4gBZvUs9K5Chpo9ovYIz68TqflqJ31M8EEsldwBnDNk9fDBIEDIKKCLxVZ1vmHcEIzp2Gnl0bcO2VZtde1xjl09Ngm6h1rmCR1thASwM9kMrbE/v3PDMQkPyx1khSd63/LWqFOvW6dJDceNP5kofFSI5/gxGzoG5fEiGoETkY7wf6h9CR9/MH7D9nirJtUAwXq3wlM5rMz5c3n7nhuOBK5ktSI5hsJjCsD2tfilKHSYlaecU+EsDWjd0ka</vt:lpwstr>
  </property>
  <property fmtid="{D5CDD505-2E9C-101B-9397-08002B2CF9AE}" pid="54" name="x1ye=43">
    <vt:lpwstr>zNbBQLAEoyQEE+lks/nY2Nxepa/Zq4s3t8ymT4/28RxAKJFYwhQ0t7Hd1bn0B5eF6+oWt4cgZv6rbXXVztLLM2U++7vpNoSqPupJHxv2oHg0oVDnB3zBeC/SiVhLCB3X/p/iAzb963eYrr2j0zZ7lHKcg+OWasHRnXYdBLZ0FHORPlrQperjVBHnaCR3O6jTNCft4qRptY10YSRWkyxUkLZLep/LOmefWVDml/j38m03b4Nqy0c+wxFNQCKeSrm</vt:lpwstr>
  </property>
  <property fmtid="{D5CDD505-2E9C-101B-9397-08002B2CF9AE}" pid="55" name="x1ye=44">
    <vt:lpwstr>JytZhZ0WgCrVB0AV2Pv3qckXP5NT46KdtG5f3KDzllmP3RFZgUslPeFIFcAqrWZ+ZoyunrtgQJlgLtRb1NTHFFuNGkuaMlhfiIwSjhsmbrgdklfZzqBBOtu93evHtbaE79F6t8yKd70KzbhX2c0he/d4eBLiLk8hSzv4Fj7YTzaO9zt5NYiN/Rn9hWVKQMnryayAhLl2kGcqqd+CKlNKyjmY3X4lP7o+o+VqVdg8na1zt8Ra6Rz7gvj5BOqKbbF</vt:lpwstr>
  </property>
  <property fmtid="{D5CDD505-2E9C-101B-9397-08002B2CF9AE}" pid="56" name="x1ye=45">
    <vt:lpwstr>97GVolmkhx8NFLl3v3/B8LyKqtAJwcwgXPw/42IC63ppcKQO/0jzWq4laSynKrePCnXQfSUmRyvRe7NMgp3QB8+VH5FQRcVhv8r2ZzmQRM3Z2DHV4i+C+nwGTYxpKTXbX8l59m4ePbM9iTPRzK2bEkjVVtp7pdxG84IujZEQgMkdMlX+mf/A5AXAB0D6f2bNNfDm838SsN2PahOiFt3MrjSQZydN2DJ/SQ42e6BpJzKFfhhjhM2C59m7QmhPf+d</vt:lpwstr>
  </property>
  <property fmtid="{D5CDD505-2E9C-101B-9397-08002B2CF9AE}" pid="57" name="x1ye=46">
    <vt:lpwstr>YB2ASpb2bzA6AYJP5VC97xSOEPbSIxJ83INvb+2jkDaQlZfn2SKee75/NU2nyVDjhMsp5NfQRYWO1hYcwvOUvAx+Mr7SJfmhzF7wk1dVoZ/HlnTRCuMDiKZfuqKi5VJAkNs13HRpsCtqTjqahEckMZIYpWkuaqaGLzB48A69dfjIpJ9u5ocuGPFo0d4pt9uDysxGYRIsnuOKW8z3XgdZQgZQJ5Mc9TSzAAUa81JLT6hOlI4Gx4xcEinc+X2tbhv</vt:lpwstr>
  </property>
  <property fmtid="{D5CDD505-2E9C-101B-9397-08002B2CF9AE}" pid="58" name="x1ye=47">
    <vt:lpwstr>AOIN+9sH2KqJr1S+OeIWJ7ehbWdoaW8FZywzl/0xqTbsYVketuohZnlzu8F/vlkIope5QSDsUAJI+GC1AGjyje3/3o1e7KzHEQKjI1kHRoGTNrHXjPW9hP/SENhYv8PUEiQoGOOs5SNmlU519oXYJsFTmowcz4iWMg7sllzilMPZ+8qDJWGzqulALadYn9DpGvPp59/tWKqMUEM6cChBlhIERlMPDk3dVvdNrn84nsR7IUTWiVoyUIfK25q7PpP</vt:lpwstr>
  </property>
  <property fmtid="{D5CDD505-2E9C-101B-9397-08002B2CF9AE}" pid="59" name="x1ye=48">
    <vt:lpwstr>PyYiLWHlvOeu/e3Ic0bsTxyN47i4Zzumm4jMAFo4MuoR1euSRmp4DUentKXoNYP1D6L8JRtUlgRnLUe3by4V6ZMZWIADQWFbakdHhpEjzRUyiKSXoIB4J8trUjV9QnNnTcktyRoeUv0WMAVHUcdJicG8NTmSgPMNq9TTF4MB0/JGi20TSw2DtqMCEqeafJPrUAHqbhY+Lqnm9zdwgBm2bj2TbWhpMMIEMUlMgvyLr+xCpN4wEGnPE5GDoFAR9Fm</vt:lpwstr>
  </property>
  <property fmtid="{D5CDD505-2E9C-101B-9397-08002B2CF9AE}" pid="60" name="x1ye=49">
    <vt:lpwstr>ejtzpc5iQN/uQJ/CLCMOP/3iVwEZeGQeNSro+U0KuinXAU6pgN5RXRQNqRcWR5yHLVZO/6+0MZSpQ792MkHcWJDm+hnlcyhK7CE83QqGln+l8VZwWZRHq9hzT8mhG0FkWm2ZNWB3k0q/hf4e/lV9wRw8d10rdWuDSu/qsWLX3RGc5NO66G0haS6HWYixJN4tMs583BpR+nMnDHW+Fc4q4sNrbypLOgMm8cpB/b5pX/ilbKOwJ/GNHQlv/OD7f+D</vt:lpwstr>
  </property>
  <property fmtid="{D5CDD505-2E9C-101B-9397-08002B2CF9AE}" pid="61" name="x1ye=5">
    <vt:lpwstr>PowB/a7oWq9MhyOJe35YDd8kutncJJLWEykTtZ83UBpX+if2XY3/LWqXzhatIXiIROoPFrS9Ja16syRA5XzFW6bLPkzxl+bISxBh/iJqBaw3wgtsTOqFxQiW0hzBP6KHoA1JpJ1+uXQnFx+fZ83F3ghzLDJ52kaGFrUsx+8H0A+oYoii2OjC/C4/hSqz0ibN29rXImzclAjAxJCvENZxBn4I+S4ealHlKFXMFmdoIWeGTioWqVIAXjwfjseKaWz</vt:lpwstr>
  </property>
  <property fmtid="{D5CDD505-2E9C-101B-9397-08002B2CF9AE}" pid="62" name="x1ye=50">
    <vt:lpwstr>NmVrjrsXQ+tg/131e4enJ6gKQqJEImIRt/mro0vUe2QGKye80apJg8rqfQJ0/QH9EQUNOsm1HGceZ4Mppfc2ntO5HQ1GYYud7C8lr3Bbr+Q5slK8hm/Br3wj3yp76+AP4wRj5pRkakEKjwYBEpmd4HualfGs9ro+d2q4YnVCFi5G+v5Ie7zVKh3JnD5g6v/k2Of1NXlOK7u4xvwdgXHFZBpRJ37PBhXFx7SjPlle371+INoNB6qlWjQ+yND9IVP</vt:lpwstr>
  </property>
  <property fmtid="{D5CDD505-2E9C-101B-9397-08002B2CF9AE}" pid="63" name="x1ye=51">
    <vt:lpwstr>H5kJOt+ALRGqgRRoFxrbbWIyJwaLQYnY1G+Cd3UhTIvsvQ7lNQnfsxQ5fbRzSJE/Zored5t0J1ilGN98apL63zEUnxma0r1DAvEbsHaaM79regnyzBX37U9Zqi4qEyC9Bv/h42Y0s35x/W3oZIAZ0mA8mTjZGqzdxCIbsKVkIkplnx3YL8CQOqmatOEQa+QvkY/OPnAAISD2qdlM6Z4qEil8Re28MyqTNaHRRAY7rM7a0u5mbq+roJ2A9M1k8sy</vt:lpwstr>
  </property>
  <property fmtid="{D5CDD505-2E9C-101B-9397-08002B2CF9AE}" pid="64" name="x1ye=52">
    <vt:lpwstr>um9tesTyd6wUYKo32WJT1rmSmmDepknSafFXrRhs9/bXL/lDmh+NWc1MA5K/g1/djNOd4Mx6nHxLNXyME/wQ7ElB7Xd4yOqa+64LmNWLBA+3NUmLLbJULblErniGZ6xLrs7lmYH8eRqF/SF/9L4k60oq4ILpL3W14FQe2U1tAYOcZSeNMv5C7FSyQ0tSmAezbhCTvvmqPH5xxm44meQS4SMBR3CGZocs1JDKoDBexvNgdE+XzF+46mXe4KcXSap</vt:lpwstr>
  </property>
  <property fmtid="{D5CDD505-2E9C-101B-9397-08002B2CF9AE}" pid="65" name="x1ye=53">
    <vt:lpwstr>nWkKdfR0Gbl6mAVm48SylYlJ0zuTB9vTduMAqJKrw+ItYq1hDOVHGMeu/VJkHhkarMpmyRBGQG+72vyJ3pRkeKOX7/fX1eZiWUvG+AVilDQLqY5aIW0K9PjQDqBQQsmGhnOaR5ro3BmoJkZ38a0ziV/K1yUXFkI1qNvpi9c+J1L+zrnEUAmQ8WiAHgIRrV6mzZNYaPf9UHASxQf5/as+9bGf6WQvKP3WJKm8lSUNZ83RgGxqH9l+4Gm8Jgi2BBJ</vt:lpwstr>
  </property>
  <property fmtid="{D5CDD505-2E9C-101B-9397-08002B2CF9AE}" pid="66" name="x1ye=54">
    <vt:lpwstr>C7eCPIUQ3ce3hBlKbMMW0mrZl2eT+C/1FVRWI9TU5sKWMTj1n5X+2L07naMsDxWGzR0fotSED2u88IqoeJsxO9zrVNzBVqrXps0mL43KbZ9Cq0SQnQSvjjIiz0soxGqEOWsLNnH4/H/LjN12oDforrtXEuK+Qu4jqeNN7xPqCF6vT9V8VxhMTB8TSDmy9U9Ty9jTGMoifsP6cN27f2pSdv6szSK2PT7r+ZW1cJjCzDpQYJf0XhLDuw35KGi/FEk</vt:lpwstr>
  </property>
  <property fmtid="{D5CDD505-2E9C-101B-9397-08002B2CF9AE}" pid="67" name="x1ye=55">
    <vt:lpwstr>nx2Pewqo8eWbzJGwK32JOO/KUQCOVhqr5jRchTHMCkwLoir6vKAufts9W7NOucaeZh8j5SnzeYyPemA750114IjUAGkBRHSdvCe2WYwSQjIwKkkog/7vk61U2IW4+iP9sgFV3SKQ/fQ1EblCqHA0b6b0hzu2hlVqPHGi+8rZNGdcHFy9LbijY+srIgsDluvuWs/1WeGr4842is2y7F7D9lKrQzhOu9KmtC69swTP+yXjik2xYLERgOwwjKtB5UX</vt:lpwstr>
  </property>
  <property fmtid="{D5CDD505-2E9C-101B-9397-08002B2CF9AE}" pid="68" name="x1ye=56">
    <vt:lpwstr>8HLWnxUqMDp3EWWk+6EQJmAVpHkzCiaAtUz5r1+RwHxpkAnAyfnIvoEoo8eCaxOnxKxP/Rrma5bxRy1AAfW7cYWO3CAQTYrII7/ZRhhj83jLFcSgwVRDD8pv1OdL35DPm8DJj2nsaZ2wTNEni1E1Y1YdknyY8BOeS4yoNjpIYDcAMer2GpZ2x6pRAs7rUGCYNpyeAvKDXL6IJSmWpo+OFaxt1nhDTnFY32TLZF91KpuCnnOfcakGUFSBeQIZQIT</vt:lpwstr>
  </property>
  <property fmtid="{D5CDD505-2E9C-101B-9397-08002B2CF9AE}" pid="69" name="x1ye=57">
    <vt:lpwstr>jmIGAQHbOendof/0pp0Nv+uEl25mjN8/D5/EPTaYiOxyclNk/XFrXdtBnFE2/m0Kne41dFUxqld7ELGX/XG4YAsdFYt00ZN/E8ATEE7jC/1KsyEf172D0b8gpBtZXlsYYxDn4zJuEOLJFMVziLC5f1SBKu+WyVe5bQpDM+/pBQDxo7cOj84YlJjf5Fs5g2dZjaou0cKsM0yihf3puShpkx4e5e4z4A9jvhyV39jmREf0Iu2oXjbgF50fOP0dRLf</vt:lpwstr>
  </property>
  <property fmtid="{D5CDD505-2E9C-101B-9397-08002B2CF9AE}" pid="70" name="x1ye=58">
    <vt:lpwstr>Uow96b4UxIMlVblOLPO/cSuJi6+rb+nqaaLzuuLDEHiLoBbLsGetNIL5WJTdSANM5UNEcIPdERqhigMbrlWtFUDLdySOiDVRv7y2CutLTUM9rZAeFb0zxqeicaFYJ24n/QbM/afCGNxoAjvSBFsiAygtrwgFZKf4RfNQPIXyT9GjaihpPz5HH7ktcxsnH/DsgIw4VHmaVWdmFMJTeuDzTtV9Bs7R0xFjbNYrs8XTNYmhWFAdfqr/zYL595Qo6BA</vt:lpwstr>
  </property>
  <property fmtid="{D5CDD505-2E9C-101B-9397-08002B2CF9AE}" pid="71" name="x1ye=59">
    <vt:lpwstr>4X+WPBx/iA6t8pXEG2on3FnCplxEjvycQaoZt2uCaFWPFEpsZnJ/qEHJ9lFi4iwVk60eHUCOrHf/YOMHMfTyaQ4aOqQOlyvwt6hXJ3d2BopnavOkBVdihxYLZaPdZ3Sh+OduLCFLPzwQ1ChJJyCFNc+f9jIFzFg7VwhOFdrAr+wBBrAbgBiS8d+C4t6Ro64JEcxrh7MvVgMyi9odUC/0dcD86LqpFVMynYi3E/9/+caK5uXW1yjrc3nuFDqrBeE</vt:lpwstr>
  </property>
  <property fmtid="{D5CDD505-2E9C-101B-9397-08002B2CF9AE}" pid="72" name="x1ye=6">
    <vt:lpwstr>OA49Wa9RhEB2OSMSSR9pwqqUATFVPZVQq/Eg6FD394zX4YXlIJ8EvkETQ9c3QS7VRty9jnz8yJ39nNMKsMNYBKr5QqlU3h+y9C4YKMJOGFOLojZjRkPdr+QZ7pabKB6TmRJxaSlss7tWA63P4lUMDvk3AagG1Jh42EuVr3aC9vS6agSYatLTKjopksucbiFezhWuSzbTwbcmkbl/YfgDLyHlHQQO6/SyvR7xn1SaI9TmVnIt2IXmKv0kc6I6LT8</vt:lpwstr>
  </property>
  <property fmtid="{D5CDD505-2E9C-101B-9397-08002B2CF9AE}" pid="73" name="x1ye=60">
    <vt:lpwstr>XgdDT3+sIL91eSLIotY5SLvrGXH4oEz6I0nOK34z5ptD1XxQ4n2LBKVxgMWn1tR5GANEa6cDYIln4QoZ3uANcFjRxiqRGaBP8i/r1334w00SCMArhtMMP0eTsdqYJj++kjtQgNxneMOz/jh+F4h3YXjf2EAA2x1h8RtcVGOB7z9AlBCaZTgy0Nynde7vyP23WTd+qldwXulsKqw2T+4LW+PwXJXP6IQTAgr6Z+eqwxeaWPq439X18lviINGCq/8</vt:lpwstr>
  </property>
  <property fmtid="{D5CDD505-2E9C-101B-9397-08002B2CF9AE}" pid="74" name="x1ye=61">
    <vt:lpwstr>7efjPcEEr/QaHCVF/3qP3czIBOAuD+kGh5agoKGvl2Qr+pf7ZJh1OzmNI97PANU/9taaHFlwK61jww2p95nqKeNKl4yqmRSv1LtwiEc8tb9x0hPc/iPuJWm+cUxFdvP+3NlRIg/rXokLRQux0kly+576fvD+8mcPf+b5mqlZwP5+ZyDePX9w6jJUjLuAee3Q8NfZpKsR+msuju5IJegbEH1aRu9EM6scErXeVhWwnbmTCrzUlPnTV3PAl07SOjb</vt:lpwstr>
  </property>
  <property fmtid="{D5CDD505-2E9C-101B-9397-08002B2CF9AE}" pid="75" name="x1ye=62">
    <vt:lpwstr>lYRbg/qqyEVhSuXf4S77H54jq49ysUanpUIvolJn5CvwTFrtLRaCJlquJYF8Xrg2CB4315xvJxirZgB+vVmKKhlL8EZGnvAC7oMnUPFhJ4cRTKVO/kZdnTmlZBjBhH+phnR8/ccX8Z4iV8+CnQ3JKpOybRi8udkLhp9h6p37ZVN32+XAp6nvVkysGP3N646sA9+TMDTRiCLRyz0K5lJuJFeik1Q68CijQGvdnmn4LfoEO47+g+QRPWYZ3GDFLOI</vt:lpwstr>
  </property>
  <property fmtid="{D5CDD505-2E9C-101B-9397-08002B2CF9AE}" pid="76" name="x1ye=63">
    <vt:lpwstr>mcGmFfXOgTa4tLOzaLdAgrJs8XsME/OAnZYl+kEWD2LEioihUvQoxtBYFIphLtwnyxVl7Q08qVsFrD/eFNUVFHyx2ySmqk0fhhP+D/805YGs7PCIgn62rx1tGIqWxYLWYhoM+jgvaAPZEPPXpTlSAnLrccgIKGMP9nXaTGDYuT6r/twwkdYjHsZIp1QXFf3EXpJwfVEGT+A3+8FSVVKZgz5lDiJ7qinfot5eQRQdBAplNKpRVxhP98Di6pgtaZQ</vt:lpwstr>
  </property>
  <property fmtid="{D5CDD505-2E9C-101B-9397-08002B2CF9AE}" pid="77" name="x1ye=64">
    <vt:lpwstr>4JpyE3je5QeYW+pCp9SfY5sBmiYXNQeYvljV6Oyi5Q8fQ1CFAgc5uZ8/VvG5R3DfOQscHrobRYmXjKNEuJCq1LdhGftlnnbjZDAeVZsiHyAv57NbLQcih+2DADM++x9tr6O2+C8wgOxhhGmXarSpDd1fZEzAumBr38PMj3dkouXP/7/YBXS5fcTPHCvTFZPHOYlvvphfdsFL2Ywq8PvTcQ+szV/DoG0se7bGOUr8x14Q6sQM98SQLFzK4j5xtJO</vt:lpwstr>
  </property>
  <property fmtid="{D5CDD505-2E9C-101B-9397-08002B2CF9AE}" pid="78" name="x1ye=65">
    <vt:lpwstr>ENZpw3t60nV9RlU0f5536YQo/DEfZHCRPOGv3C/2rFvj1tpreK9lQpR81zrc/ROEhAxuUEuuplm1mmAqKMERtON7DttOr/pUVoBYtfAfkV95j2ux2krNH23XfKovgGH+JSo4SNa9zBKQC3TcDuicaNCAKIqmaAS45Xi3DswhaaRGWX/qzoDg4fHruaDgCfMrH0yFi7ea+nrPSTx5EgUV+oIXIZJb1mBgvWeqA97tS3D0BMjSEc6mSe/dJe3WgQx</vt:lpwstr>
  </property>
  <property fmtid="{D5CDD505-2E9C-101B-9397-08002B2CF9AE}" pid="79" name="x1ye=66">
    <vt:lpwstr>mGvF0+ZMeBvJET7sqGkN2sjLb1/SI7BxveZe8PmSDPctlB0aygXU+xg4GUHY+pIXUJG2Y7x2u4vLREDApur8EPeCvxEKMUsgI29JHxfmpwqrS28YagZlq+gzgvLHfP9huNkDb39kTfh4Kmvs+foJYd8pcJ2L+OzmNZVSiIoh/EAJA8JOecmREkS85f/7hvpFWWZcHp7r2WR/BrvYv1tZszbcIYZ8XQj9YO1gGicVOFuHvx7NTjFvczU/KdVLlgG</vt:lpwstr>
  </property>
  <property fmtid="{D5CDD505-2E9C-101B-9397-08002B2CF9AE}" pid="80" name="x1ye=67">
    <vt:lpwstr>Cccodo46ICuvo6I7xT6qJVl6a3PuE6vpw0+qZ1t8f1FGI4nbKiJ8uKpJGeiU4th7zASRLRxscz/7oAF6S9j7Mh0aVsw8XVLYK4sfGTac2wll/UiBhMMbPAZT+oyjuyZDh3WfsswfJZNTNWOz/K5pesK2tMQTVEY2p5yfWDggXSBjn5DgtLh4AuCSAJ3aCeE8fUGNsEui7/scYeVci9/IQKEllH1lzLRy7AHRXq0XfS4iAyi7IcTP3Wb/l15MwqT</vt:lpwstr>
  </property>
  <property fmtid="{D5CDD505-2E9C-101B-9397-08002B2CF9AE}" pid="81" name="x1ye=68">
    <vt:lpwstr>9VXj6HrBzv36l6MTQR4tQxbga9NT0M+egXxw1QVN5cFQsFBqP4g0d2i85trU8qHx01YkgVdRDZ1P/47HEMBONuVimApjtCcOgnS9eVKJDF5T9GUANPvkbMA4WUS9KV5QS25jNvlCPJarF1jIoAEXqANZDo57tpVzhiEIpi1/k4WbpUnxFpT8yERIkx+X+/4MqbyujMuNjzZcQDZ1ppDlCexQrXTxvUgBtDX4Wp5LMa7wLwRNhCFqxja6Nh/pjf9</vt:lpwstr>
  </property>
  <property fmtid="{D5CDD505-2E9C-101B-9397-08002B2CF9AE}" pid="82" name="x1ye=69">
    <vt:lpwstr>Tk7JVq7Yo/aiMrR+g6p7Es9zpTcVnhZqCLxBaimJE889fS8cmssr0MJOBEGmyNbVFaOziMVtMw8afVdVS48B/LY/Wl/UU1CvpAnHnQQwVTBhbg2zZ4Mg1TD3zz55a/m91uYQBYyhOtd/bZagxt8pi3rzokIU++yM4ALbPOijGRiaMQqwJPVV1zNgGuc/YfXZGT5MPd6wVJvZEbjwRuDX9RnxW3ITur29RoMlX+VtGDckAVaGQ+glSeF5Z5xU4MN</vt:lpwstr>
  </property>
  <property fmtid="{D5CDD505-2E9C-101B-9397-08002B2CF9AE}" pid="83" name="x1ye=7">
    <vt:lpwstr>3WoNU8XNTapJs/GxNT3dJKVd7qWqlKPAVykw1bVsbtAjfvyqce9emjOTkrFrVCDZVMXIyNEjtVLiwH01qPlv5C4uY3hCU/C1HC6cGB6HTRqyO1niBQ1t4jWLwz+6tRbIbRdx7h9C67YRDJHCHfwCb5dck+f4RHllvXIvlyxdaDwN86FNwtntqb6QKi2sJFwq2WZRPRpzoA1vQqpP/xaNee4segh8QZ/d6K6ah/H8Ht+wdm641siL9yQt7PKFdXy</vt:lpwstr>
  </property>
  <property fmtid="{D5CDD505-2E9C-101B-9397-08002B2CF9AE}" pid="84" name="x1ye=70">
    <vt:lpwstr>bsxUNyoPImBxcOZcBjfDO6HZoHjikmumcX5K/ae9tUkvwwRKHIO6zhZn/A565nZrJgy6NIDADch4mr1LNSom2gOAKFhJ0vf89LUjLRWNSpYVvVRmZzU5K/MuAhrNmeZBw6/ABfVtTho6i1Hrdd/w6SSViRH0rKgT+5hrLuZfvYBDB4qfegzDiuJPHjayEFqYQ2JCg9PVaJ+VOgTVnZaBPpR2qP1rNBIRytp0nMf43rRbF9ONcrhQ5sfUrpA+Q9J</vt:lpwstr>
  </property>
  <property fmtid="{D5CDD505-2E9C-101B-9397-08002B2CF9AE}" pid="85" name="x1ye=71">
    <vt:lpwstr>q9byHqIE/MezxcsH2Z5X+j7lyyPB5q0aozlon9nrB7wfPxNEomr7eKsCV2+g4sRrKeOr2psu9wp8vOtAjt7yUkValAXJ9f0f7HtjCw2vMJdip+bJjlV78cFfMPUhwXS7Fe6hvh9bIRQ98L5u5NaDOtWOGMUpurNGogM3mTaCoFXI5XU3Rqg2Jx2rTYUAcfQg4rhJ3KQLszEUh0jTmELMs39q0FxBB6GzzMpmpUFlHRoDwEsJL0pdgtxxQdHVp+L</vt:lpwstr>
  </property>
  <property fmtid="{D5CDD505-2E9C-101B-9397-08002B2CF9AE}" pid="86" name="x1ye=72">
    <vt:lpwstr>rsoOD5+sMKnW3gaAlGF4tV0rlC/NJYNzobTDyU6+W0i6ES8hKpCpb6jXpHkyKXK0kW1SFzXEnSGC8ZTm5ZumYWjbBpHfl/1Muz0T0Xn7oSvBwOorRtI54IfoiTnVG7BcjgcRlMrCoHGXTB1l+CmPURfaJzS46audom403UvQsbLQZqoj7fo5WzxIPi3d9/f6sRHPiSZ7BpVgp01c5xuhu2tFCT2l0GSq+VwQiDxgpNbuxxyS4HEiNKjbE1jysXK</vt:lpwstr>
  </property>
  <property fmtid="{D5CDD505-2E9C-101B-9397-08002B2CF9AE}" pid="87" name="x1ye=73">
    <vt:lpwstr>dWcnNbEEHep1/LJqy5cmcCgw7NKNwCUD1gXx2D4vqJ0A4ICAJ1UUIdzkeVeqbX6qR18pvo+IiGXTH5u4gG3nY54jh9fhv6yFbDc6qr/qi55OPZimnACDKgvEgr0EpUtIFgHV9lzZxf+KNdWqK2oIrHvpUBBNu/6geUMHaxseB5HLupSLjy61HWHGaZpXsLR8O3L8m8hnWN3IKYmllHndS4CdkomYp7hHNTpRj3/gpJKd7J96Yejt5s+NtrXesD7</vt:lpwstr>
  </property>
  <property fmtid="{D5CDD505-2E9C-101B-9397-08002B2CF9AE}" pid="88" name="x1ye=74">
    <vt:lpwstr>llznbdt4xWlR5LLNhXqpwLMkg6rUQBQrv57xeOS1DGLV0o3fSLt7TUrLeP5qG/8TffxpzxdmQ1BAMSiUnlkRo/jLEJrUeXF3tFoTA3h5Wh9gPi+U3UbNmGzbEmOb7UUTB9tjp4jKsoJAj/ZsryqJg8SD4ITGiSHlbHWmdM+myEzWlOLDwgFwS6J9ul0xI+L/slzy5MgRWrQR9uOHF7zvEqOobip42ijNpT/pZS+VWc/Te9iuxs2FA9jUuF5Grxb</vt:lpwstr>
  </property>
  <property fmtid="{D5CDD505-2E9C-101B-9397-08002B2CF9AE}" pid="89" name="x1ye=75">
    <vt:lpwstr>4EnQdM1A4eD4A9lGo8zl8TnTlLaJTrCNyJ2dDeKCEBsbEM9njR9wy7+sGHDDuBJ4fWwBIRcgQLibOOdUD2J6ZiHttJWEH/fIl0ZRn78AzUeY646Y6DTuVBBf6ez0OjiwxuFt3I0+BbgopkORhxJ6YFC+WAUU6fXYQozjOecqmCVu1cS3IZXVQ57gv+EXeQqYILH5No1Tvp7zyz8+Wk2rz6pSi8Pufl+sEEL6sxebNI9vd4u9RM20bbHKufOXsjf</vt:lpwstr>
  </property>
  <property fmtid="{D5CDD505-2E9C-101B-9397-08002B2CF9AE}" pid="90" name="x1ye=76">
    <vt:lpwstr>DrXpDT85FS7dKBzD2Ll2WK+SWzmIn9TLbbmWtmqfhx20axf5c+8ySyMMtyyo3SaOraNkjLM2uYhFX6M9pEX20W/xqkWWI76q1sMO0PzIiAF7HTKWBptcNAaRkXEndB/l1mGAQ++dxGR/R+Yd57rAryP6koUyU1NQIQBBagb9sdoL6Jjg66ZTTiVAx3urW3dPgDGE0Q+eobtvx70rzw0o60mLhuLzFlYQFtweAEx6OrMInfFXj1wQdWTeGm+PQwT</vt:lpwstr>
  </property>
  <property fmtid="{D5CDD505-2E9C-101B-9397-08002B2CF9AE}" pid="91" name="x1ye=77">
    <vt:lpwstr>7wxnH1G9Rbk5jXfGJdcK6uXaruPBboG4phE5fNRv7cPcTpo3C71WZ6ggo8y495iQQuTOB8qVhrcCevqj0/OcGT0ACv/XKKSS4Tg5ym+1T8uuA8f5eqAbVCnVJOW46YhHdnpELm+/YfZlE5aLFAAJvD/XGg25oKxE5vgBGZ41fPqYRbObP6zCi5wR7GU3XGShUMIpfMRSzbRNIghdRFqPNFcDPxoE4PCkpBawBebHCgZhwUN+L+voiZlnkz0xWrF</vt:lpwstr>
  </property>
  <property fmtid="{D5CDD505-2E9C-101B-9397-08002B2CF9AE}" pid="92" name="x1ye=78">
    <vt:lpwstr>HiUorX2M+W5mHPMIFXu/VBpIIC6vaR0gp27LAeLBT8hL+4Vm5RzTea5mpRwnU977KF2TwE+ngOwupAqJ3AiGYCt5rS+TkE7H5p+IU4n2wuUYenPpSDSXSmJV97YJm8ZRawhi8pSp3u+spWNNLrw2sv3J2ft8UL+01LUh4i7LKr2TftZvn67KyWjITLkDZk39147sjrSGWcq2oht9vEYsYh3ghOWHXmS/7ZmqK6S0mVUyH9avx3z9x6SPCiz8LtM</vt:lpwstr>
  </property>
  <property fmtid="{D5CDD505-2E9C-101B-9397-08002B2CF9AE}" pid="93" name="x1ye=79">
    <vt:lpwstr>noB4gPcqNkK56x2nHjCOQSlVMnRG2+mjFVLt2LJ4GfxLQkvDzct6NE9rT0HULZq4z3d93b0o7AIKLbHjDviY7PdCcxNHY/q2ht27qrd0FW4wyWFMoL6IVDfReDUyGJhjNMKwuBb6mOkJpwTbP+C5cTBLG9dpqIYPDyNMj2TZVjMNp5TKsRTv5kQQ945mUuFf8nrZ1fnxZUjuEs1ni/lMtpvC9DGQcgPbEeCfOzVb6bBRtf2Jtcr7vHexSYthRMZ</vt:lpwstr>
  </property>
  <property fmtid="{D5CDD505-2E9C-101B-9397-08002B2CF9AE}" pid="94" name="x1ye=8">
    <vt:lpwstr>y6M4mzj97YFE3tGXDTchSuwW8EdUWXybS82VeQHcQsnYnjnDxaAXv4Utp1Xjlv6EF999zM8VLuk1y1rcY+GMcUD/IoEQrHzpIqgNXeYgkxbW0fZP3RS8XT9LmQv2hOuZSuTUv2hvIZT0zaMI4SGfH2CWmQv9zMGhRDxpiHJcqXeyA1nuT92jQ5RZkSzzFZKeQ/GP8rbvV3qRHLJzwQ/dpeTVnvTVcYRtEm4CzzbjQqOUz/PNkF7QE5Hmi2MY+3p</vt:lpwstr>
  </property>
  <property fmtid="{D5CDD505-2E9C-101B-9397-08002B2CF9AE}" pid="95" name="x1ye=80">
    <vt:lpwstr>RjlnKE6GbdOHjRnoBx+QnKaBAjM1gO8hftlajf5U3+u/YecfNtB4a7Ws40gzTzZ+YZeT6A74I4eZycPHw5VB9bePqdNNWKQs07rM8WPEGjQG6zQB91G/ZB3pkGEGfFjJiavO+k5wCXVThZatAo1uZumIKD3vtVtW8+Aip1FA6XUhrPKcShyo8G/NfD2Gk9a1atyOa9d0/C6kkJLIBxjQj+ags670NnvTxxI31NmDYOQETJy6Cg98bdOcUHcZDbi</vt:lpwstr>
  </property>
  <property fmtid="{D5CDD505-2E9C-101B-9397-08002B2CF9AE}" pid="96" name="x1ye=81">
    <vt:lpwstr>H28Dpi0uZPV3F6zQUwreqLOXC2ug7xQtzW+n8UaJG1lykPLPdw4IKhk/yeYkPK9b05hm4lvXREOoQ4FJI1gRKaiZVQheAMZGSLY74JrtdRYoS9XEru+w88oEfwVZ0/0on+sh+yghy3tAhPikzjVZ2And0wX8lRSwZBwVls7LmDlrTTWTuTxJ4Ud/th9hf7KNJR2Do4Y99vR0HgzdZiLVsgy9pkdlc0JxzHXRh5JVcW6febkxWgSmddb/eeSvyBU</vt:lpwstr>
  </property>
  <property fmtid="{D5CDD505-2E9C-101B-9397-08002B2CF9AE}" pid="97" name="x1ye=82">
    <vt:lpwstr>SgLHclPYsT7Eths9vvx8JA/TXiL8Rjlx7jv2WBzLwpm/oFd10E9w9J20kUQ9xrOp/L3D2tcQbzkGvZLi6VrSFbdXoQmq3Gs2bzbsCpbE7MXWOJBtLx8aUtrh729e65mj+yx1WeAoK2a6oB6Ntv1vvmeZzR1si2sRpjvTPg96PRZtYbSFdZFh5bue1O0cSCAidCvvA93W1y5u0MCcyeegH8pQbPxmlPhafHk7RrsRarhJONX8et7KTYaY1Uw63fY</vt:lpwstr>
  </property>
  <property fmtid="{D5CDD505-2E9C-101B-9397-08002B2CF9AE}" pid="98" name="x1ye=83">
    <vt:lpwstr>8TD7UbRIkXCoXjv9orbqR8f6DqSlkECYDlhtJVfsOSDY48q6sPIiNa6RxqaOOmGXz1Gh1ggJmLo67UDbSjnMPpa2ld1qKSB6b9qwiUkAWCVs/mZ8yGDXtQEBBlOvacVjdXV7/dAtU3+vKLKZA9/W/sj0iJgiZH4zdrigBi7zk+tm8Uuge0btFUL8bZZLBMTUz4ln0IeANZaMn+122fEQ6jbNn4HFk83LDqZ2emT3x6+sNHMKLvFiqL278uPPjsV</vt:lpwstr>
  </property>
  <property fmtid="{D5CDD505-2E9C-101B-9397-08002B2CF9AE}" pid="99" name="x1ye=84">
    <vt:lpwstr>5WiJJvJgF3FhN8I5jsMaE077EYFvVz5Eu1Hjox6+G1BlpjSgdYEPjcGJ8GthR5iOarExKTY15jWG9GTgy0K+dUaJnhEkVS/40VIKFjAVpEjgyy01M2hH5CFAXODOHQxJF3ZP5jL9Wu6Z7FwmeEBZ8pciB88Ck6EW3SwX4FxiwTA5QeUTBimgOdcvBvoNyphZf908CiFVqphVLgGqvfHNxYrThF7a2H5RSHNfHaSaY98HVzXmYaHB+DI15bnPmm2</vt:lpwstr>
  </property>
  <property fmtid="{D5CDD505-2E9C-101B-9397-08002B2CF9AE}" pid="100" name="x1ye=85">
    <vt:lpwstr>Dy+29b+gHkNN4Pac8075cBEnc9HS/tbcvZFF78lInNWvl8/Fc9c+3W9FWybyrl0Quptgjv1DIXvO6pB1rp3cDzKtVPRxuPt8vyL6uX3S/V5IRhDpi1wSlr9sBckMrvwSIpGuGtl/v9UUUaEgjXPWpsO6YeCGqCkU8KSyv2zfJZaS1Bhb2ubmCygMyHptT2OaJaq2417TZbJqVQocbLidKn1hIahQqr6lAPVPdxTg6eq7+W+KqjKCBfMTfq7hHFa</vt:lpwstr>
  </property>
  <property fmtid="{D5CDD505-2E9C-101B-9397-08002B2CF9AE}" pid="101" name="x1ye=86">
    <vt:lpwstr>J3Opp+He6tLCqAmD9gDIgWLIpBDk4us1L3kFUvZw/ES7cFyy5SFtkeRS50Ev1knW4T39FuwNHZ6yeTFIE+2HArgLHM+bL0rHoM+pcGTlXLJm9qtU4Klkfx4Uz57Qw6YjP8kZM+Src73AyPDgGQtE1i5bBOtwgGxoDEdJvxrnzCvpEd/K7I9x1tAsji99wSgSP4ZcZEI0yk4+HKkzkZ3bpeUU6cuk3ixlbdXQI4iRMmJaj9NMwyK++Tn4V0MsjG5</vt:lpwstr>
  </property>
  <property fmtid="{D5CDD505-2E9C-101B-9397-08002B2CF9AE}" pid="102" name="x1ye=87">
    <vt:lpwstr>FI+4gUvkjmpz45VHCX9eew2eaKovhuzau5LLH+/YwMX76c/IG2DPh1q1rWmoD0z3wGHkycO5xZMeNxjvd+j3NpZU83J5TL79fzNuj6qAsyZm9DJRcwxl/jk1XanUQWzhwQNmf9OTLUYpQc8HMJI7Ebk3/s2kYwxPc5VkgujL1z7L3MO00eT5H7j0DHL2gCTvgpqh4SZCrwL7vxXzT+A+ekH/oeeEiJSXPQDOZuT2oMSSiTgyU0B8hNbSz166Pux</vt:lpwstr>
  </property>
  <property fmtid="{D5CDD505-2E9C-101B-9397-08002B2CF9AE}" pid="103" name="x1ye=88">
    <vt:lpwstr>XSFgpIQDxGuxRVbQv0OXBQZitzbwIURcCO0syGp1K1XXvimzheGgFENNeKJBHDxPN1Z50EwUzT5f+oKj1cZMBY1U0+Z8Y3B+MALi3MQRdvRlj4rx2xzrr/6TbhNSfz4rXJkfjd9NmKe8EjIpUJK9HiTOqmJlQMEW5LtkzfPjtu/L2eBvXW6Y0Dnpns8cV87nQVgC6wzKkrQ4j4BWgbtIscQZ/LtejHy0WXKp0zEWehQstaFe6FOGK3lzahUAG5u</vt:lpwstr>
  </property>
  <property fmtid="{D5CDD505-2E9C-101B-9397-08002B2CF9AE}" pid="104" name="x1ye=89">
    <vt:lpwstr>Y7JSxKb3F3ibKQxF2/CBqbdyDMugd8KRdL5wVEFc4k0sydlVBMSTdSxPYLVMmT95SGZm0oq89iEzC0utgL3RBEw6Xc1tlMOurC+gJYPcYS9DoZO3QpG26WLxMAnnMJ3P3PiTy2dZqI2ZOyVBgzrOa8u5SnUyNMjcWRs9myexp+36oJfGstkpK6NrrlPn4migi+Rq0epcs+ybbtJTeaaSzYdhRzE6l8WLQKbY51MUkr3Ih9elSbscgXXrt2NM1UN</vt:lpwstr>
  </property>
  <property fmtid="{D5CDD505-2E9C-101B-9397-08002B2CF9AE}" pid="105" name="x1ye=9">
    <vt:lpwstr>MP6ghZaGMAJUeAJBsRpm21nRau6zc4GBUaqiW/gvXxzY4wv/99qryEef6s3rQBxkEp9nUVj+AT8/497e0v4iYUr87BkzBuaVO30qYOrohDWOWOkx5nsp+YjxXXUCJjWj5yy9omM9VZbY8wN2AVBCGZcKJKtWZC77FVsx6odZqXTdqZcGPGVlRVXqwtReCdgx/s7CmYpo4wHDESoBeDucze1YRH6oqFslpbY/w3eh1wKwerNOzFtC6hZUfDXn8Ps</vt:lpwstr>
  </property>
  <property fmtid="{D5CDD505-2E9C-101B-9397-08002B2CF9AE}" pid="106" name="x1ye=90">
    <vt:lpwstr>2t1lxRFIlHd4vDP8y1S6fS0lJHzjf50o022souftOFvtKehGpyc4PYWgBQUPi2ICTIST+gDoWf4Dce9kjdE86jKJwL6akaP48Sh4D3HHm/afPz+DkWA2TqDCwpyA3zzawEZmQEdxypzrVx9F4fw+bcuyG0DAp3W2UGxnBam11yEKtCAG3HPKEdFG9rUc28O8ZBKSAIx1xFazpej2+YbjT9NTLK+kOOopXc0jlqnru6oI/0mCkVzpcU4Jcmv+stA</vt:lpwstr>
  </property>
  <property fmtid="{D5CDD505-2E9C-101B-9397-08002B2CF9AE}" pid="107" name="x1ye=91">
    <vt:lpwstr>xcTWpxr+VTPKw+2N9DjnusZ49kjSA48PCfn1ANBtqPJV7Sh+lOdmkl5Jto64xYU/cRvdUx38GNfLBLI4mLPMckw9WuSrKhzD/uwoXtmOsG4iLrovzUeVBtFK0xZrD5O7Fnuvs18Wg/4mRlm9tP7HKYKwdp7Tsh1lJJfPHhaSbXm93BH1UNA86KBbojXZ1x8Oj5iFbVW/5T/dsoma8sbq/pWzpGureqwN5SbvRG8y2g7yAMi2+/o4AUS122scFGw</vt:lpwstr>
  </property>
  <property fmtid="{D5CDD505-2E9C-101B-9397-08002B2CF9AE}" pid="108" name="x1ye=92">
    <vt:lpwstr>PGZF0XliwrP+CQi/RIv97R+PlvLB8pUAM+kLinJg3lpFEbLea6S4ubnlpbXN/cFGskk/1VHSexapqwx5FKUqnCnBdMx7rtoRqepQwXJ25qO3pop/AEuGV52Fx7l/G9zjrfpdJhPNXjqVNAWW+MRtMafOrLRw0nziy5BwZEzvrPHL1mvbMolcJmsLETeaJTOqhxvJEcjXXei39kG6j4WddmipoZAfqIgxrVSfdevdLbeetje2C4LU0UliShJqKHJ</vt:lpwstr>
  </property>
  <property fmtid="{D5CDD505-2E9C-101B-9397-08002B2CF9AE}" pid="109" name="x1ye=93">
    <vt:lpwstr>iqTG+YYPZIzmklJcH9r3Rmvy7HsmUI0N0RCrlt0ULw+ImS+swuFSEz03PfuvN7+KeODXRQy3MGT9ND0bbbcj+SM5PUKrjiDtOpXBpMm8IJTruWDoMYG4Tw3+ADFslT/8FY0hy31mIn7wNACnWAG8BLnFr8jZtCaPWYPIVfQLHkEt9vjW5vDFnUMMgFxVx/Q63XLAPMVz1QnkMhbigbsPQsyn2714oYJisXj9j4MQoZkENfqxYaaYQFQbg30++RJ</vt:lpwstr>
  </property>
  <property fmtid="{D5CDD505-2E9C-101B-9397-08002B2CF9AE}" pid="110" name="x1ye=94">
    <vt:lpwstr>a6L/JFCTFbHuvMat96rKLpKx7zPumO4VnxeaqznQLu2AudsvqMUOXyMe3UlkRrWdnv2dRugLbmy0SjG+dOhvtpIJIt1z+UNjuqpmJQVHEdTGf1HI6gV2cSTZvljJyCv+k7BetdkdjDsRPhipx8Mvosl6iGWtsPKNTUi3XEcrqebNeS3wHj8zLZFJoJcsMJmU7tx3xR0gS9DSxXmy/aPOc9dqv+MOwmP2rB760GltBHlnzAlDEAiRrCME1YOpgMv</vt:lpwstr>
  </property>
  <property fmtid="{D5CDD505-2E9C-101B-9397-08002B2CF9AE}" pid="111" name="x1ye=95">
    <vt:lpwstr>7WxeYdsucKZj4xUG3EicD+gU0zf1KOUlPsVaE2c5sUhsGnVRg27B7SLNkmiLC0FkSvrJjlmWu2gz7PpxKj2ei8eA+yqza6hwqCwct/uPIIx+0l0uCWDar/yw5f9Ih7FC5yu7Osu3nCou+K8/TwX1NgtAYHOWqHEpb++fzKQ6Czh83AF8vRX0oa2sTeiUVy696PPqcf437kjWhM2ixFLAZQ1VBVSXHDurwM175BHUuA3v9j1t7k0LW0u8oqLL+Nr</vt:lpwstr>
  </property>
  <property fmtid="{D5CDD505-2E9C-101B-9397-08002B2CF9AE}" pid="112" name="x1ye=96">
    <vt:lpwstr>Zh7kOL1pa8rEA2HQwocVwq0TPD/Hhu+xrKG0x51uakI7bIkq/A5CQkog+5WJ9etDcBwh5OAxwR7xvlaj0TMgGFcKIo70gD6jnWbZ9TcRgt4byW99Gn39q0S9oYYVx9TAakf8I8DlirRsgXerCo8pbAc6CXOz9xDq19jJOIYDFDsBa2N/gbNIIdjOWU2wGUbwodMiH3tvnzqqkXOZLsW92KWWPoxi0Sku38pkIO4IUe8n/9TdPsTkSf2CZUVHSkZ</vt:lpwstr>
  </property>
  <property fmtid="{D5CDD505-2E9C-101B-9397-08002B2CF9AE}" pid="113" name="x1ye=97">
    <vt:lpwstr>adKPxG8cno6aYBYb3YYdqmRKT8bd1Y9CmxzR3kW4NW5OuT8XiBDzbc5cR1K5UfjLt1/SFli3HlVoU0XLEgqlUBurSHNIDoNhPhJ0q4AO9hDOQ3r5HA41wlzcluuCABhkVU4+k1vkrOB0IYjgkQD7LM/Gs1RX6zXb5vv4+adGVO05YHGpyHm99UkgjFLPoW2oPDFbrxfQnI24FGrHt7TL4Ctw4N3CjBDZzuB/O6OjE9yczdQrU+aVXuJuHQb+OoO</vt:lpwstr>
  </property>
  <property fmtid="{D5CDD505-2E9C-101B-9397-08002B2CF9AE}" pid="114" name="x1ye=98">
    <vt:lpwstr>m57ibTOyKOtawjbEoh7+FHTkdieXZQVv2eur9ba00b3Yp0odY3r3f51rjAFxxYONMugHXDxXcd46Xm59RB3sZwe79khzXrceu8nOGZ2lRWI4D8z7SyTkF++WmG+13tjhWqwEeV1NTCw4gEZjjNv5CZjDYOE79gq/DuJdAHdXaYApe/yzHOr9eBJB3G1NdvV1/HzgKoIdJskl+N5os092PslV8cpW/CGJcXbEZllH+iJ7ins0MUVpV1c6ofcna04</vt:lpwstr>
  </property>
  <property fmtid="{D5CDD505-2E9C-101B-9397-08002B2CF9AE}" pid="115" name="x1ye=99">
    <vt:lpwstr>4rfiK5Nc3c/K2HuCWOvO81Ck5f7EWU6nA7dZcIgBW/jkg+JqvDz1ZniizCV0Bs/qQW9+lD7ij+XIg0sb6apZIJKbbN2vQCoIXG//YFG1yb9rbc6LXW2BMDtJtrAmxsA5p1n27N6lDSBRmQvpN9K9hkOY7U8UjexIJcAXHW01Fp7XmVaTCs1u/3Jg4jGVQtE+jdnL2Yrfn1eV2EJClhPyb1vdy9OFDf3HvX3YApYQ7sATw+ABoG+DLxH3XdfDbkf</vt:lpwstr>
  </property>
</Properties>
</file>